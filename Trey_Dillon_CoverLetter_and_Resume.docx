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CC68" w14:textId="77777777" w:rsidR="00E063C5" w:rsidRDefault="00000000">
      <w:pPr>
        <w:spacing w:after="0"/>
        <w:rPr>
          <w:rFonts w:ascii="Georgia" w:eastAsia="Georgia" w:hAnsi="Georgia" w:cs="Georgia"/>
          <w:b/>
          <w:bCs/>
          <w:color w:val="000000"/>
          <w:sz w:val="40"/>
          <w:szCs w:val="40"/>
        </w:rPr>
      </w:pPr>
      <w:r>
        <w:rPr>
          <w:rFonts w:ascii="Georgia" w:eastAsia="Georgia" w:hAnsi="Georgia" w:cs="Georgia"/>
          <w:b/>
          <w:bCs/>
          <w:sz w:val="40"/>
          <w:szCs w:val="40"/>
        </w:rPr>
        <w:t>Trey Dillon</w:t>
      </w:r>
    </w:p>
    <w:p w14:paraId="603591B0" w14:textId="77777777" w:rsidR="00E063C5" w:rsidRDefault="00E063C5">
      <w:pPr>
        <w:pBdr>
          <w:bottom w:val="single" w:sz="16" w:space="0" w:color="000000"/>
        </w:pBdr>
        <w:spacing w:after="0" w:line="120" w:lineRule="exact"/>
        <w:rPr>
          <w:rFonts w:ascii="Georgia" w:eastAsia="Georgia" w:hAnsi="Georgia" w:cs="Georgia"/>
          <w:sz w:val="20"/>
          <w:szCs w:val="20"/>
        </w:rPr>
      </w:pPr>
    </w:p>
    <w:p w14:paraId="0222F9F6" w14:textId="77777777" w:rsidR="00E063C5" w:rsidRDefault="00E063C5">
      <w:pPr>
        <w:pBdr>
          <w:top w:val="none" w:sz="0" w:space="1" w:color="auto"/>
          <w:bottom w:val="single" w:sz="16" w:space="0" w:color="000000"/>
        </w:pBdr>
        <w:spacing w:after="0" w:line="20" w:lineRule="exact"/>
        <w:rPr>
          <w:rFonts w:ascii="Georgia" w:eastAsia="Georgia" w:hAnsi="Georgia" w:cs="Georgia"/>
          <w:sz w:val="20"/>
          <w:szCs w:val="20"/>
        </w:rPr>
      </w:pPr>
    </w:p>
    <w:p w14:paraId="7C172DA3" w14:textId="49F3E45C" w:rsidR="000E4DD6" w:rsidRDefault="00000000" w:rsidP="005966D4">
      <w:pPr>
        <w:spacing w:before="120" w:after="0"/>
        <w:rPr>
          <w:rFonts w:asciiTheme="majorHAnsi" w:eastAsia="Georgia" w:hAnsiTheme="majorHAnsi" w:cstheme="majorHAnsi"/>
          <w:sz w:val="18"/>
          <w:szCs w:val="18"/>
        </w:rPr>
      </w:pPr>
      <w:r w:rsidRPr="005966D4">
        <w:rPr>
          <w:rFonts w:asciiTheme="majorHAnsi" w:eastAsia="Georgia" w:hAnsiTheme="majorHAnsi" w:cstheme="majorHAnsi"/>
          <w:sz w:val="18"/>
          <w:szCs w:val="18"/>
        </w:rPr>
        <w:t xml:space="preserve">Port Saint Lucie, FL 34983 </w:t>
      </w:r>
      <w:r w:rsidR="00186828" w:rsidRPr="005966D4">
        <w:rPr>
          <w:rFonts w:asciiTheme="majorHAnsi" w:eastAsia="Georgia" w:hAnsiTheme="majorHAnsi" w:cstheme="majorHAnsi"/>
          <w:sz w:val="18"/>
          <w:szCs w:val="18"/>
        </w:rPr>
        <w:t xml:space="preserve">· </w:t>
      </w:r>
      <w:hyperlink r:id="rId6" w:history="1">
        <w:r w:rsidR="005966D4" w:rsidRPr="000D1B0A">
          <w:rPr>
            <w:rStyle w:val="Hyperlink"/>
            <w:rFonts w:asciiTheme="majorHAnsi" w:eastAsia="Georgia" w:hAnsiTheme="majorHAnsi" w:cstheme="majorHAnsi"/>
            <w:sz w:val="18"/>
            <w:szCs w:val="18"/>
          </w:rPr>
          <w:t>treyadamdillon@gmail.com</w:t>
        </w:r>
      </w:hyperlink>
    </w:p>
    <w:p w14:paraId="334AC772" w14:textId="77777777" w:rsidR="005966D4" w:rsidRPr="005966D4" w:rsidRDefault="005966D4" w:rsidP="005966D4">
      <w:pPr>
        <w:spacing w:before="120" w:after="0"/>
        <w:rPr>
          <w:rFonts w:asciiTheme="majorHAnsi" w:eastAsia="Georgia" w:hAnsiTheme="majorHAnsi" w:cstheme="majorHAnsi"/>
          <w:sz w:val="18"/>
          <w:szCs w:val="18"/>
        </w:rPr>
      </w:pPr>
    </w:p>
    <w:p w14:paraId="4B74EDBD" w14:textId="4DD19392" w:rsidR="00D930EB" w:rsidRPr="00D930EB" w:rsidRDefault="00D930EB" w:rsidP="00D930EB">
      <w:pPr>
        <w:spacing w:before="240" w:after="0" w:line="320" w:lineRule="atLeast"/>
        <w:rPr>
          <w:rFonts w:ascii="Georgia" w:eastAsia="Georgia" w:hAnsi="Georgia" w:cs="Georgia"/>
          <w:sz w:val="20"/>
          <w:szCs w:val="20"/>
        </w:rPr>
      </w:pPr>
      <w:r w:rsidRPr="00D930EB">
        <w:rPr>
          <w:rFonts w:ascii="Georgia" w:eastAsia="Georgia" w:hAnsi="Georgia" w:cs="Georgia"/>
          <w:sz w:val="20"/>
          <w:szCs w:val="20"/>
        </w:rPr>
        <w:t>Dear Hiring Manager,</w:t>
      </w:r>
    </w:p>
    <w:p w14:paraId="5FD14E7D" w14:textId="77777777" w:rsidR="00D930EB" w:rsidRPr="00D930EB" w:rsidRDefault="00D930EB" w:rsidP="00D930EB">
      <w:pPr>
        <w:spacing w:before="240" w:after="0" w:line="320" w:lineRule="atLeast"/>
        <w:rPr>
          <w:rFonts w:ascii="Georgia" w:eastAsia="Georgia" w:hAnsi="Georgia" w:cs="Georgia"/>
          <w:sz w:val="20"/>
          <w:szCs w:val="20"/>
        </w:rPr>
      </w:pPr>
      <w:r w:rsidRPr="00D930EB">
        <w:rPr>
          <w:rFonts w:ascii="Georgia" w:eastAsia="Georgia" w:hAnsi="Georgia" w:cs="Georgia"/>
          <w:sz w:val="20"/>
          <w:szCs w:val="20"/>
        </w:rPr>
        <w:t>I am excited to apply for opportunities within your organization in cybersecurity, information technology, or technical support. I recently completed my Bachelor of Science in Information Technology Management with a concentration in Cybersecurity and am eager to begin my career by contributing my technical knowledge, problem-solving abilities, and strong work ethic to your team.</w:t>
      </w:r>
    </w:p>
    <w:p w14:paraId="7BBD01A6" w14:textId="77777777" w:rsidR="00D930EB" w:rsidRDefault="00D930EB" w:rsidP="00D930EB">
      <w:pPr>
        <w:spacing w:before="240" w:after="0" w:line="320" w:lineRule="atLeast"/>
        <w:rPr>
          <w:rFonts w:ascii="Georgia" w:eastAsia="Georgia" w:hAnsi="Georgia" w:cs="Georgia"/>
          <w:sz w:val="20"/>
          <w:szCs w:val="20"/>
        </w:rPr>
      </w:pPr>
      <w:r w:rsidRPr="00D930EB">
        <w:rPr>
          <w:rFonts w:ascii="Georgia" w:eastAsia="Georgia" w:hAnsi="Georgia" w:cs="Georgia"/>
          <w:sz w:val="20"/>
          <w:szCs w:val="20"/>
        </w:rPr>
        <w:t>Throughout my education, I gained hands-on experience with networking, Windows and Linux administration, cybersecurity principles, system troubleshooting, and security best practices. I also completed practical labs and projects involving network configuration, vulnerability assessment, firewall management, identity and access management, cloud technologies, and incident response. These experiences strengthened my analytical thinking, attention to detail, and ability to quickly learn new technologies.</w:t>
      </w:r>
    </w:p>
    <w:p w14:paraId="492D16E3" w14:textId="232F0FC1" w:rsidR="00F639C5" w:rsidRPr="00D930EB" w:rsidRDefault="00F639C5" w:rsidP="00D930EB">
      <w:pPr>
        <w:spacing w:before="240" w:after="0" w:line="320" w:lineRule="atLeast"/>
        <w:rPr>
          <w:rFonts w:ascii="Georgia" w:eastAsia="Georgia" w:hAnsi="Georgia" w:cs="Georgia"/>
          <w:sz w:val="20"/>
          <w:szCs w:val="20"/>
        </w:rPr>
      </w:pPr>
      <w:r w:rsidRPr="00F639C5">
        <w:rPr>
          <w:rFonts w:ascii="Georgia" w:eastAsia="Georgia" w:hAnsi="Georgia" w:cs="Georgia"/>
          <w:sz w:val="20"/>
          <w:szCs w:val="20"/>
        </w:rPr>
        <w:t>In preparation for a career in cybersecurity, I have dedicated significant time to studying for the CompTIA Network+ and Security+ certification exams and have completed my exam preparation. I am currently seeking the opportunity to sit for both certification exams and am committed to continuing my professional development by earning industry-recognized credentials.</w:t>
      </w:r>
    </w:p>
    <w:p w14:paraId="1CF54142" w14:textId="77777777" w:rsidR="00D930EB" w:rsidRPr="00D930EB" w:rsidRDefault="00D930EB" w:rsidP="00D930EB">
      <w:pPr>
        <w:spacing w:before="240" w:after="0" w:line="320" w:lineRule="atLeast"/>
        <w:rPr>
          <w:rFonts w:ascii="Georgia" w:eastAsia="Georgia" w:hAnsi="Georgia" w:cs="Georgia"/>
          <w:sz w:val="20"/>
          <w:szCs w:val="20"/>
        </w:rPr>
      </w:pPr>
      <w:r w:rsidRPr="00D930EB">
        <w:rPr>
          <w:rFonts w:ascii="Georgia" w:eastAsia="Georgia" w:hAnsi="Georgia" w:cs="Georgia"/>
          <w:sz w:val="20"/>
          <w:szCs w:val="20"/>
        </w:rPr>
        <w:t>In addition to my technical background, my experience working in fast-paced customer service environments has taught me the importance of communication, teamwork, and remaining calm under pressure. I enjoy solving problems, helping others, and working collaboratively to achieve common goals. I am confident these skills will allow me to contribute effectively in both technical and customer-facing roles.</w:t>
      </w:r>
    </w:p>
    <w:p w14:paraId="07D52F83" w14:textId="77777777" w:rsidR="00D930EB" w:rsidRPr="00D930EB" w:rsidRDefault="00D930EB" w:rsidP="00D930EB">
      <w:pPr>
        <w:spacing w:before="240" w:after="0" w:line="320" w:lineRule="atLeast"/>
        <w:rPr>
          <w:rFonts w:ascii="Georgia" w:eastAsia="Georgia" w:hAnsi="Georgia" w:cs="Georgia"/>
          <w:sz w:val="20"/>
          <w:szCs w:val="20"/>
        </w:rPr>
      </w:pPr>
      <w:r w:rsidRPr="00D930EB">
        <w:rPr>
          <w:rFonts w:ascii="Georgia" w:eastAsia="Georgia" w:hAnsi="Georgia" w:cs="Georgia"/>
          <w:sz w:val="20"/>
          <w:szCs w:val="20"/>
        </w:rPr>
        <w:t>I am looking for an opportunity where I can continue developing my cybersecurity and IT skills while making a meaningful contribution to your organization. I am highly motivated, dependable, and eager to learn from experienced professionals while taking on new challenges.</w:t>
      </w:r>
    </w:p>
    <w:p w14:paraId="188C605A" w14:textId="77777777" w:rsidR="00D930EB" w:rsidRPr="00D930EB" w:rsidRDefault="00D930EB" w:rsidP="00D930EB">
      <w:pPr>
        <w:spacing w:before="240" w:after="0" w:line="320" w:lineRule="atLeast"/>
        <w:rPr>
          <w:rFonts w:ascii="Georgia" w:eastAsia="Georgia" w:hAnsi="Georgia" w:cs="Georgia"/>
          <w:sz w:val="20"/>
          <w:szCs w:val="20"/>
        </w:rPr>
      </w:pPr>
      <w:r w:rsidRPr="00D930EB">
        <w:rPr>
          <w:rFonts w:ascii="Georgia" w:eastAsia="Georgia" w:hAnsi="Georgia" w:cs="Georgia"/>
          <w:sz w:val="20"/>
          <w:szCs w:val="20"/>
        </w:rPr>
        <w:t>Thank you for taking the time to review my application. I would welcome the opportunity to discuss how my education, technical skills, and enthusiasm make me a strong candidate for your team. I look forward to hearing from you.</w:t>
      </w:r>
    </w:p>
    <w:p w14:paraId="5C59132B" w14:textId="77777777" w:rsidR="00D930EB" w:rsidRPr="00D930EB" w:rsidRDefault="00D930EB" w:rsidP="00D930EB">
      <w:pPr>
        <w:spacing w:before="240" w:after="0" w:line="320" w:lineRule="atLeast"/>
        <w:rPr>
          <w:rFonts w:ascii="Georgia" w:eastAsia="Georgia" w:hAnsi="Georgia" w:cs="Georgia"/>
          <w:sz w:val="20"/>
          <w:szCs w:val="20"/>
        </w:rPr>
      </w:pPr>
      <w:r w:rsidRPr="00D930EB">
        <w:rPr>
          <w:rFonts w:ascii="Georgia" w:eastAsia="Georgia" w:hAnsi="Georgia" w:cs="Georgia"/>
          <w:sz w:val="20"/>
          <w:szCs w:val="20"/>
        </w:rPr>
        <w:t>Sincerely,</w:t>
      </w:r>
    </w:p>
    <w:p w14:paraId="17C07ACD" w14:textId="15D927C3" w:rsidR="00E063C5" w:rsidRPr="002E09B9" w:rsidRDefault="00D930EB">
      <w:pPr>
        <w:spacing w:before="240" w:after="0" w:line="320" w:lineRule="atLeast"/>
        <w:rPr>
          <w:rFonts w:ascii="Georgia" w:eastAsia="Georgia" w:hAnsi="Georgia" w:cs="Georgia"/>
          <w:sz w:val="24"/>
          <w:szCs w:val="24"/>
        </w:rPr>
      </w:pPr>
      <w:r w:rsidRPr="002E09B9">
        <w:rPr>
          <w:rFonts w:ascii="Georgia" w:eastAsia="Georgia" w:hAnsi="Georgia" w:cs="Georgia"/>
          <w:b/>
          <w:bCs/>
          <w:sz w:val="24"/>
          <w:szCs w:val="24"/>
        </w:rPr>
        <w:t>Trey Dillon</w:t>
      </w:r>
    </w:p>
    <w:p w14:paraId="00CC0986" w14:textId="77777777" w:rsidR="003C4F05" w:rsidRDefault="003C4F05">
      <w:pPr>
        <w:rPr>
          <w:rFonts w:ascii="Times New Roman" w:eastAsia="Times New Roman" w:hAnsi="Times New Roman" w:cs="Times New Roman"/>
          <w:b/>
          <w:bCs/>
          <w:sz w:val="42"/>
          <w:szCs w:val="42"/>
        </w:rPr>
      </w:pPr>
      <w:r>
        <w:rPr>
          <w:rFonts w:ascii="Times New Roman" w:eastAsia="Times New Roman" w:hAnsi="Times New Roman" w:cs="Times New Roman"/>
          <w:b/>
          <w:bCs/>
          <w:sz w:val="42"/>
          <w:szCs w:val="42"/>
        </w:rPr>
        <w:br w:type="page"/>
      </w:r>
    </w:p>
    <w:p w14:paraId="5DAF5419" w14:textId="77777777" w:rsidR="00950D02" w:rsidRPr="00DE79A2" w:rsidRDefault="00950D02" w:rsidP="00C972EB">
      <w:pPr>
        <w:pStyle w:val="Heading1"/>
        <w:spacing w:line="360" w:lineRule="auto"/>
        <w:rPr>
          <w:rFonts w:ascii="Georgia" w:hAnsi="Georgia"/>
          <w:color w:val="auto"/>
          <w:sz w:val="40"/>
          <w:szCs w:val="40"/>
        </w:rPr>
      </w:pPr>
      <w:r w:rsidRPr="00DE79A2">
        <w:rPr>
          <w:rFonts w:ascii="Georgia" w:hAnsi="Georgia"/>
          <w:color w:val="auto"/>
          <w:sz w:val="40"/>
          <w:szCs w:val="40"/>
        </w:rPr>
        <w:lastRenderedPageBreak/>
        <w:t>Trey Dillon</w:t>
      </w:r>
    </w:p>
    <w:p w14:paraId="2A3A36C6" w14:textId="3ACABBDA" w:rsidR="00950D02" w:rsidRPr="002E09B9" w:rsidRDefault="00950D02" w:rsidP="00C972EB">
      <w:pPr>
        <w:pStyle w:val="NormalWeb"/>
        <w:spacing w:line="360" w:lineRule="auto"/>
        <w:rPr>
          <w:rFonts w:ascii="Georgia" w:hAnsi="Georgia"/>
        </w:rPr>
      </w:pPr>
      <w:r w:rsidRPr="00BA4002">
        <w:rPr>
          <w:rStyle w:val="Strong"/>
          <w:rFonts w:ascii="Georgia" w:hAnsi="Georgia"/>
          <w:b w:val="0"/>
          <w:bCs w:val="0"/>
        </w:rPr>
        <w:t>Port Saint Lucie, FL</w:t>
      </w:r>
      <w:r w:rsidRPr="002E09B9">
        <w:rPr>
          <w:rFonts w:ascii="Georgia" w:hAnsi="Georgia"/>
        </w:rPr>
        <w:br/>
      </w:r>
      <w:r w:rsidRPr="00BA4002">
        <w:rPr>
          <w:rStyle w:val="Strong"/>
          <w:rFonts w:asciiTheme="majorHAnsi" w:hAnsiTheme="majorHAnsi" w:cstheme="majorHAnsi"/>
        </w:rPr>
        <w:t>(772) 834-2386</w:t>
      </w:r>
      <w:r w:rsidRPr="002E09B9">
        <w:rPr>
          <w:rFonts w:ascii="Georgia" w:hAnsi="Georgia"/>
        </w:rPr>
        <w:br/>
      </w:r>
      <w:hyperlink r:id="rId7" w:history="1">
        <w:r w:rsidRPr="00BA4002">
          <w:rPr>
            <w:rStyle w:val="Hyperlink"/>
            <w:rFonts w:ascii="Georgia" w:hAnsi="Georgia"/>
            <w:b/>
            <w:bCs/>
            <w:color w:val="C00000"/>
          </w:rPr>
          <w:t>treyadamdillon@gmail.com</w:t>
        </w:r>
      </w:hyperlink>
      <w:r w:rsidRPr="002E09B9">
        <w:rPr>
          <w:rFonts w:ascii="Georgia" w:hAnsi="Georgia"/>
        </w:rPr>
        <w:br/>
      </w:r>
      <w:hyperlink r:id="rId8" w:history="1">
        <w:r w:rsidRPr="005E696D">
          <w:rPr>
            <w:rStyle w:val="Hyperlink"/>
            <w:rFonts w:ascii="Georgia" w:hAnsi="Georgia"/>
            <w:color w:val="C00000"/>
          </w:rPr>
          <w:t>Linked</w:t>
        </w:r>
        <w:r w:rsidRPr="005E696D">
          <w:rPr>
            <w:rStyle w:val="Hyperlink"/>
            <w:rFonts w:ascii="Georgia" w:hAnsi="Georgia"/>
            <w:color w:val="C00000"/>
          </w:rPr>
          <w:t>I</w:t>
        </w:r>
        <w:r w:rsidRPr="005E696D">
          <w:rPr>
            <w:rStyle w:val="Hyperlink"/>
            <w:rFonts w:ascii="Georgia" w:hAnsi="Georgia"/>
            <w:color w:val="C00000"/>
          </w:rPr>
          <w:t>n</w:t>
        </w:r>
      </w:hyperlink>
      <w:r w:rsidR="005E696D" w:rsidRPr="005E696D">
        <w:rPr>
          <w:rFonts w:ascii="Georgia" w:hAnsi="Georgia"/>
          <w:color w:val="C00000"/>
        </w:rPr>
        <w:t xml:space="preserve"> </w:t>
      </w:r>
      <w:r w:rsidRPr="002E09B9">
        <w:rPr>
          <w:rFonts w:ascii="Georgia" w:hAnsi="Georgia"/>
        </w:rPr>
        <w:t xml:space="preserve">• </w:t>
      </w:r>
      <w:hyperlink r:id="rId9" w:history="1">
        <w:r w:rsidRPr="006144A3">
          <w:rPr>
            <w:rStyle w:val="Hyperlink"/>
            <w:rFonts w:ascii="Georgia" w:hAnsi="Georgia"/>
            <w:color w:val="C00000"/>
          </w:rPr>
          <w:t>GitHub/</w:t>
        </w:r>
        <w:r w:rsidRPr="006144A3">
          <w:rPr>
            <w:rStyle w:val="Hyperlink"/>
            <w:rFonts w:ascii="Georgia" w:hAnsi="Georgia"/>
            <w:color w:val="C00000"/>
          </w:rPr>
          <w:t>P</w:t>
        </w:r>
        <w:r w:rsidRPr="006144A3">
          <w:rPr>
            <w:rStyle w:val="Hyperlink"/>
            <w:rFonts w:ascii="Georgia" w:hAnsi="Georgia"/>
            <w:color w:val="C00000"/>
          </w:rPr>
          <w:t>or</w:t>
        </w:r>
        <w:r w:rsidRPr="006144A3">
          <w:rPr>
            <w:rStyle w:val="Hyperlink"/>
            <w:rFonts w:ascii="Georgia" w:hAnsi="Georgia"/>
            <w:color w:val="C00000"/>
          </w:rPr>
          <w:t>t</w:t>
        </w:r>
        <w:r w:rsidRPr="006144A3">
          <w:rPr>
            <w:rStyle w:val="Hyperlink"/>
            <w:rFonts w:ascii="Georgia" w:hAnsi="Georgia"/>
            <w:color w:val="C00000"/>
          </w:rPr>
          <w:t>folio</w:t>
        </w:r>
      </w:hyperlink>
    </w:p>
    <w:p w14:paraId="16540ECB" w14:textId="62527706" w:rsidR="00950D02" w:rsidRPr="00086D1C" w:rsidRDefault="00086D1C" w:rsidP="00C972EB">
      <w:pPr>
        <w:spacing w:line="360" w:lineRule="auto"/>
        <w:rPr>
          <w:rFonts w:ascii="Georgia" w:hAnsi="Georgia"/>
        </w:rPr>
      </w:pPr>
      <w:r w:rsidRPr="00086D1C">
        <w:rPr>
          <w:rFonts w:ascii="Georgia" w:hAnsi="Georgia"/>
          <w:noProof/>
        </w:rPr>
        <mc:AlternateContent>
          <mc:Choice Requires="wps">
            <w:drawing>
              <wp:anchor distT="0" distB="0" distL="114300" distR="114300" simplePos="0" relativeHeight="251671552" behindDoc="0" locked="0" layoutInCell="1" allowOverlap="1" wp14:anchorId="10AD1F70" wp14:editId="5C9BC1A2">
                <wp:simplePos x="0" y="0"/>
                <wp:positionH relativeFrom="column">
                  <wp:posOffset>0</wp:posOffset>
                </wp:positionH>
                <wp:positionV relativeFrom="paragraph">
                  <wp:posOffset>0</wp:posOffset>
                </wp:positionV>
                <wp:extent cx="6756400" cy="0"/>
                <wp:effectExtent l="0" t="0" r="12700" b="12700"/>
                <wp:wrapNone/>
                <wp:docPr id="1850825498" name="Straight Connector 4"/>
                <wp:cNvGraphicFramePr/>
                <a:graphic xmlns:a="http://schemas.openxmlformats.org/drawingml/2006/main">
                  <a:graphicData uri="http://schemas.microsoft.com/office/word/2010/wordprocessingShape">
                    <wps:wsp>
                      <wps:cNvCnPr/>
                      <wps:spPr>
                        <a:xfrm>
                          <a:off x="0" y="0"/>
                          <a:ext cx="675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BCA085"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 to="53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" strokecolor="black [3040]"/>
            </w:pict>
          </mc:Fallback>
        </mc:AlternateContent>
      </w:r>
    </w:p>
    <w:p w14:paraId="31C83273" w14:textId="77777777" w:rsidR="00950D02" w:rsidRPr="00BA4002" w:rsidRDefault="00950D02" w:rsidP="00C972EB">
      <w:pPr>
        <w:pStyle w:val="Heading2"/>
        <w:spacing w:line="360" w:lineRule="auto"/>
        <w:rPr>
          <w:rFonts w:ascii="Georgia" w:hAnsi="Georgia"/>
          <w:color w:val="C00000"/>
          <w:sz w:val="28"/>
          <w:szCs w:val="28"/>
        </w:rPr>
      </w:pPr>
      <w:r w:rsidRPr="00BA4002">
        <w:rPr>
          <w:rFonts w:ascii="Georgia" w:hAnsi="Georgia"/>
          <w:color w:val="C00000"/>
          <w:sz w:val="28"/>
          <w:szCs w:val="28"/>
        </w:rPr>
        <w:t>PROFESSIONAL SUMMARY</w:t>
      </w:r>
    </w:p>
    <w:p w14:paraId="68444229" w14:textId="6FA7481A" w:rsidR="00950D02" w:rsidRPr="002E09B9" w:rsidRDefault="00950D02" w:rsidP="00C972EB">
      <w:pPr>
        <w:pStyle w:val="NormalWeb"/>
        <w:spacing w:line="360" w:lineRule="auto"/>
        <w:rPr>
          <w:rFonts w:ascii="Georgia" w:hAnsi="Georgia"/>
        </w:rPr>
      </w:pPr>
      <w:r w:rsidRPr="002E09B9">
        <w:rPr>
          <w:rFonts w:ascii="Georgia" w:hAnsi="Georgia"/>
        </w:rPr>
        <w:t>Recent graduate with a Bachelor of Science in Information Technology Management specializing in Cybersecurity, seeking an entry-level Cybersecurity Analyst, SOC Analyst, IT Support, Help Desk, or Network Support position. Hands-on experience with Windows and Linux administration, Active Directory, network troubleshooting, virtualization, cloud computing, and cybersecurity principles through academic projects, home labs, and self-directed learning. Studied extensively for the CompTIA Security+ (SY0-701) and CompTIA Network+ (N10-009) certification exams and actively preparing to obtain both certifications. Strong analytical, troubleshooting, and communication skills with proven leadership experience in fast-paced environments.</w:t>
      </w:r>
    </w:p>
    <w:p w14:paraId="1DAB1DAD" w14:textId="164126BB" w:rsidR="00950D02" w:rsidRPr="002E09B9" w:rsidRDefault="00233E67" w:rsidP="00C972EB">
      <w:pPr>
        <w:spacing w:line="360" w:lineRule="auto"/>
        <w:rPr>
          <w:rFonts w:ascii="Georgia" w:hAnsi="Georgia"/>
        </w:rPr>
      </w:pPr>
      <w:r w:rsidRPr="00233E67">
        <w:rPr>
          <w:rFonts w:ascii="Georgia" w:hAnsi="Georgia"/>
          <w:noProof/>
        </w:rPr>
        <mc:AlternateContent>
          <mc:Choice Requires="wps">
            <w:drawing>
              <wp:anchor distT="0" distB="0" distL="114300" distR="114300" simplePos="0" relativeHeight="251659264" behindDoc="0" locked="0" layoutInCell="1" allowOverlap="1" wp14:anchorId="5C778888" wp14:editId="3DF2D1DE">
                <wp:simplePos x="0" y="0"/>
                <wp:positionH relativeFrom="column">
                  <wp:posOffset>2363</wp:posOffset>
                </wp:positionH>
                <wp:positionV relativeFrom="paragraph">
                  <wp:posOffset>67945</wp:posOffset>
                </wp:positionV>
                <wp:extent cx="6756400" cy="0"/>
                <wp:effectExtent l="0" t="0" r="12700" b="12700"/>
                <wp:wrapNone/>
                <wp:docPr id="175146673" name="Straight Connector 4"/>
                <wp:cNvGraphicFramePr/>
                <a:graphic xmlns:a="http://schemas.openxmlformats.org/drawingml/2006/main">
                  <a:graphicData uri="http://schemas.microsoft.com/office/word/2010/wordprocessingShape">
                    <wps:wsp>
                      <wps:cNvCnPr/>
                      <wps:spPr>
                        <a:xfrm>
                          <a:off x="0" y="0"/>
                          <a:ext cx="675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E4191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5.35pt" to="532.2pt,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" strokecolor="black [3040]"/>
            </w:pict>
          </mc:Fallback>
        </mc:AlternateContent>
      </w:r>
    </w:p>
    <w:p w14:paraId="0621040E" w14:textId="77777777" w:rsidR="00F81CD6" w:rsidRPr="00806E9A" w:rsidRDefault="00F81CD6" w:rsidP="00C972EB">
      <w:pPr>
        <w:pStyle w:val="NormalWeb"/>
        <w:spacing w:line="360" w:lineRule="auto"/>
        <w:rPr>
          <w:rStyle w:val="Strong"/>
          <w:rFonts w:ascii="Georgia" w:hAnsi="Georgia"/>
          <w:color w:val="C00000"/>
        </w:rPr>
        <w:sectPr w:rsidR="00F81CD6" w:rsidRPr="00806E9A" w:rsidSect="00034616">
          <w:pgSz w:w="12240" w:h="15840"/>
          <w:pgMar w:top="740" w:right="800" w:bottom="740" w:left="800" w:header="720" w:footer="720" w:gutter="0"/>
          <w:cols w:space="720"/>
          <w:docGrid w:linePitch="360"/>
        </w:sectPr>
      </w:pPr>
    </w:p>
    <w:p w14:paraId="0C02E017" w14:textId="77777777" w:rsidR="00A81B5D" w:rsidRPr="00806E9A" w:rsidRDefault="00A81B5D" w:rsidP="00A81B5D">
      <w:pPr>
        <w:pStyle w:val="Heading2"/>
        <w:spacing w:line="360" w:lineRule="auto"/>
        <w:rPr>
          <w:rFonts w:ascii="Georgia" w:hAnsi="Georgia"/>
          <w:color w:val="C00000"/>
          <w:sz w:val="28"/>
          <w:szCs w:val="28"/>
        </w:rPr>
      </w:pPr>
      <w:r w:rsidRPr="00806E9A">
        <w:rPr>
          <w:rFonts w:ascii="Georgia" w:hAnsi="Georgia"/>
          <w:color w:val="C00000"/>
          <w:sz w:val="28"/>
          <w:szCs w:val="28"/>
        </w:rPr>
        <w:t>TECHNICAL SKILLS</w:t>
      </w:r>
    </w:p>
    <w:p w14:paraId="2383CE73" w14:textId="77777777" w:rsidR="008B4EEF" w:rsidRDefault="008B4EEF" w:rsidP="00A81B5D">
      <w:pPr>
        <w:pStyle w:val="NormalWeb"/>
        <w:spacing w:line="360" w:lineRule="auto"/>
        <w:rPr>
          <w:rStyle w:val="Strong"/>
          <w:rFonts w:ascii="Georgia" w:hAnsi="Georgia"/>
        </w:rPr>
      </w:pPr>
    </w:p>
    <w:p w14:paraId="78929094" w14:textId="72A0F27E" w:rsidR="00950D02" w:rsidRPr="002E09B9" w:rsidRDefault="00950D02" w:rsidP="00A81B5D">
      <w:pPr>
        <w:pStyle w:val="NormalWeb"/>
        <w:spacing w:line="360" w:lineRule="auto"/>
        <w:rPr>
          <w:rFonts w:ascii="Georgia" w:hAnsi="Georgia"/>
        </w:rPr>
      </w:pPr>
      <w:r w:rsidRPr="002E09B9">
        <w:rPr>
          <w:rStyle w:val="Strong"/>
          <w:rFonts w:ascii="Georgia" w:hAnsi="Georgia"/>
        </w:rPr>
        <w:t>Operating Systems</w:t>
      </w:r>
    </w:p>
    <w:p w14:paraId="29C16B3D" w14:textId="77777777" w:rsidR="00950D02" w:rsidRPr="002E09B9" w:rsidRDefault="00950D02" w:rsidP="00A81B5D">
      <w:pPr>
        <w:pStyle w:val="NormalWeb"/>
        <w:numPr>
          <w:ilvl w:val="0"/>
          <w:numId w:val="14"/>
        </w:numPr>
        <w:spacing w:line="360" w:lineRule="auto"/>
        <w:rPr>
          <w:rFonts w:ascii="Georgia" w:hAnsi="Georgia"/>
        </w:rPr>
      </w:pPr>
      <w:r w:rsidRPr="002E09B9">
        <w:rPr>
          <w:rFonts w:ascii="Georgia" w:hAnsi="Georgia"/>
        </w:rPr>
        <w:t>Windows 10/11</w:t>
      </w:r>
    </w:p>
    <w:p w14:paraId="7C3BC52B" w14:textId="77777777" w:rsidR="00950D02" w:rsidRPr="002E09B9" w:rsidRDefault="00950D02" w:rsidP="00A81B5D">
      <w:pPr>
        <w:pStyle w:val="NormalWeb"/>
        <w:numPr>
          <w:ilvl w:val="0"/>
          <w:numId w:val="14"/>
        </w:numPr>
        <w:spacing w:line="360" w:lineRule="auto"/>
        <w:rPr>
          <w:rFonts w:ascii="Georgia" w:hAnsi="Georgia"/>
        </w:rPr>
      </w:pPr>
      <w:r w:rsidRPr="002E09B9">
        <w:rPr>
          <w:rFonts w:ascii="Georgia" w:hAnsi="Georgia"/>
        </w:rPr>
        <w:t>Windows Server (Academic)</w:t>
      </w:r>
    </w:p>
    <w:p w14:paraId="1C0803CD" w14:textId="77777777" w:rsidR="00950D02" w:rsidRPr="002E09B9" w:rsidRDefault="00950D02" w:rsidP="00A81B5D">
      <w:pPr>
        <w:pStyle w:val="NormalWeb"/>
        <w:numPr>
          <w:ilvl w:val="0"/>
          <w:numId w:val="14"/>
        </w:numPr>
        <w:spacing w:line="360" w:lineRule="auto"/>
        <w:rPr>
          <w:rFonts w:ascii="Georgia" w:hAnsi="Georgia"/>
        </w:rPr>
      </w:pPr>
      <w:r w:rsidRPr="002E09B9">
        <w:rPr>
          <w:rFonts w:ascii="Georgia" w:hAnsi="Georgia"/>
        </w:rPr>
        <w:t>Ubuntu Linux</w:t>
      </w:r>
    </w:p>
    <w:p w14:paraId="7A8688A4" w14:textId="77777777" w:rsidR="00950D02" w:rsidRPr="002E09B9" w:rsidRDefault="00950D02" w:rsidP="00A81B5D">
      <w:pPr>
        <w:pStyle w:val="NormalWeb"/>
        <w:numPr>
          <w:ilvl w:val="0"/>
          <w:numId w:val="14"/>
        </w:numPr>
        <w:spacing w:line="360" w:lineRule="auto"/>
        <w:rPr>
          <w:rFonts w:ascii="Georgia" w:hAnsi="Georgia"/>
        </w:rPr>
      </w:pPr>
      <w:r w:rsidRPr="002E09B9">
        <w:rPr>
          <w:rFonts w:ascii="Georgia" w:hAnsi="Georgia"/>
        </w:rPr>
        <w:t>Debian Linux</w:t>
      </w:r>
    </w:p>
    <w:p w14:paraId="1634EC20" w14:textId="77777777" w:rsidR="00950D02" w:rsidRPr="002E09B9" w:rsidRDefault="00950D02" w:rsidP="00A81B5D">
      <w:pPr>
        <w:pStyle w:val="NormalWeb"/>
        <w:numPr>
          <w:ilvl w:val="0"/>
          <w:numId w:val="14"/>
        </w:numPr>
        <w:spacing w:line="360" w:lineRule="auto"/>
        <w:rPr>
          <w:rFonts w:ascii="Georgia" w:hAnsi="Georgia"/>
        </w:rPr>
      </w:pPr>
      <w:r w:rsidRPr="002E09B9">
        <w:rPr>
          <w:rFonts w:ascii="Georgia" w:hAnsi="Georgia"/>
        </w:rPr>
        <w:t>macOS</w:t>
      </w:r>
    </w:p>
    <w:p w14:paraId="69BF2176" w14:textId="77777777" w:rsidR="00A81B5D" w:rsidRDefault="00A6048C" w:rsidP="00A81B5D">
      <w:pPr>
        <w:pStyle w:val="NormalWeb"/>
        <w:spacing w:line="360" w:lineRule="auto"/>
        <w:rPr>
          <w:rStyle w:val="Strong"/>
          <w:rFonts w:ascii="Georgia" w:hAnsi="Georgia"/>
        </w:rPr>
      </w:pPr>
      <w:r>
        <w:rPr>
          <w:rStyle w:val="Strong"/>
          <w:rFonts w:ascii="Georgia" w:hAnsi="Georgia"/>
        </w:rPr>
        <w:br w:type="column"/>
      </w:r>
    </w:p>
    <w:p w14:paraId="4E80EC8E" w14:textId="77777777" w:rsidR="008B4EEF" w:rsidRDefault="008B4EEF" w:rsidP="00A81B5D">
      <w:pPr>
        <w:pStyle w:val="NormalWeb"/>
        <w:spacing w:line="360" w:lineRule="auto"/>
        <w:rPr>
          <w:rStyle w:val="Strong"/>
          <w:rFonts w:ascii="Georgia" w:hAnsi="Georgia"/>
        </w:rPr>
      </w:pPr>
    </w:p>
    <w:p w14:paraId="0753345C" w14:textId="1293E33A" w:rsidR="00950D02" w:rsidRPr="002E09B9" w:rsidRDefault="00950D02" w:rsidP="00A81B5D">
      <w:pPr>
        <w:pStyle w:val="NormalWeb"/>
        <w:spacing w:line="360" w:lineRule="auto"/>
        <w:rPr>
          <w:rFonts w:ascii="Georgia" w:hAnsi="Georgia"/>
        </w:rPr>
      </w:pPr>
      <w:r w:rsidRPr="002E09B9">
        <w:rPr>
          <w:rStyle w:val="Strong"/>
          <w:rFonts w:ascii="Georgia" w:hAnsi="Georgia"/>
        </w:rPr>
        <w:t>Networking</w:t>
      </w:r>
    </w:p>
    <w:p w14:paraId="1E0C71C2" w14:textId="77777777" w:rsidR="00950D02" w:rsidRPr="002E09B9" w:rsidRDefault="00950D02" w:rsidP="00A81B5D">
      <w:pPr>
        <w:pStyle w:val="NormalWeb"/>
        <w:numPr>
          <w:ilvl w:val="0"/>
          <w:numId w:val="15"/>
        </w:numPr>
        <w:spacing w:line="360" w:lineRule="auto"/>
        <w:rPr>
          <w:rFonts w:ascii="Georgia" w:hAnsi="Georgia"/>
        </w:rPr>
      </w:pPr>
      <w:r w:rsidRPr="002E09B9">
        <w:rPr>
          <w:rFonts w:ascii="Georgia" w:hAnsi="Georgia"/>
        </w:rPr>
        <w:t>TCP/IP</w:t>
      </w:r>
    </w:p>
    <w:p w14:paraId="5E74EC20" w14:textId="77777777" w:rsidR="00950D02" w:rsidRPr="002E09B9" w:rsidRDefault="00950D02" w:rsidP="00A81B5D">
      <w:pPr>
        <w:pStyle w:val="NormalWeb"/>
        <w:numPr>
          <w:ilvl w:val="0"/>
          <w:numId w:val="15"/>
        </w:numPr>
        <w:spacing w:line="360" w:lineRule="auto"/>
        <w:rPr>
          <w:rFonts w:ascii="Georgia" w:hAnsi="Georgia"/>
        </w:rPr>
      </w:pPr>
      <w:r w:rsidRPr="002E09B9">
        <w:rPr>
          <w:rFonts w:ascii="Georgia" w:hAnsi="Georgia"/>
        </w:rPr>
        <w:t>DNS</w:t>
      </w:r>
    </w:p>
    <w:p w14:paraId="469380DC" w14:textId="77777777" w:rsidR="00950D02" w:rsidRPr="002E09B9" w:rsidRDefault="00950D02" w:rsidP="00A81B5D">
      <w:pPr>
        <w:pStyle w:val="NormalWeb"/>
        <w:numPr>
          <w:ilvl w:val="0"/>
          <w:numId w:val="15"/>
        </w:numPr>
        <w:spacing w:line="360" w:lineRule="auto"/>
        <w:rPr>
          <w:rFonts w:ascii="Georgia" w:hAnsi="Georgia"/>
        </w:rPr>
      </w:pPr>
      <w:r w:rsidRPr="002E09B9">
        <w:rPr>
          <w:rFonts w:ascii="Georgia" w:hAnsi="Georgia"/>
        </w:rPr>
        <w:t>DHCP</w:t>
      </w:r>
    </w:p>
    <w:p w14:paraId="23C34DB8" w14:textId="77777777" w:rsidR="00950D02" w:rsidRPr="002E09B9" w:rsidRDefault="00950D02" w:rsidP="00A81B5D">
      <w:pPr>
        <w:pStyle w:val="NormalWeb"/>
        <w:numPr>
          <w:ilvl w:val="0"/>
          <w:numId w:val="15"/>
        </w:numPr>
        <w:spacing w:line="360" w:lineRule="auto"/>
        <w:rPr>
          <w:rFonts w:ascii="Georgia" w:hAnsi="Georgia"/>
        </w:rPr>
      </w:pPr>
      <w:r w:rsidRPr="002E09B9">
        <w:rPr>
          <w:rFonts w:ascii="Georgia" w:hAnsi="Georgia"/>
        </w:rPr>
        <w:t>IPv4/IPv6</w:t>
      </w:r>
    </w:p>
    <w:p w14:paraId="16893E80" w14:textId="77777777" w:rsidR="00950D02" w:rsidRPr="002E09B9" w:rsidRDefault="00950D02" w:rsidP="00A81B5D">
      <w:pPr>
        <w:pStyle w:val="NormalWeb"/>
        <w:numPr>
          <w:ilvl w:val="0"/>
          <w:numId w:val="15"/>
        </w:numPr>
        <w:spacing w:line="360" w:lineRule="auto"/>
        <w:rPr>
          <w:rFonts w:ascii="Georgia" w:hAnsi="Georgia"/>
        </w:rPr>
      </w:pPr>
      <w:r w:rsidRPr="002E09B9">
        <w:rPr>
          <w:rFonts w:ascii="Georgia" w:hAnsi="Georgia"/>
        </w:rPr>
        <w:t>VLANs</w:t>
      </w:r>
    </w:p>
    <w:p w14:paraId="2A2F5FE3" w14:textId="77777777" w:rsidR="00950D02" w:rsidRPr="002E09B9" w:rsidRDefault="00950D02" w:rsidP="00A81B5D">
      <w:pPr>
        <w:pStyle w:val="NormalWeb"/>
        <w:numPr>
          <w:ilvl w:val="0"/>
          <w:numId w:val="15"/>
        </w:numPr>
        <w:spacing w:line="360" w:lineRule="auto"/>
        <w:rPr>
          <w:rFonts w:ascii="Georgia" w:hAnsi="Georgia"/>
        </w:rPr>
      </w:pPr>
      <w:r w:rsidRPr="002E09B9">
        <w:rPr>
          <w:rFonts w:ascii="Georgia" w:hAnsi="Georgia"/>
        </w:rPr>
        <w:t>VPNs</w:t>
      </w:r>
    </w:p>
    <w:p w14:paraId="767E4175" w14:textId="77777777" w:rsidR="00950D02" w:rsidRPr="002E09B9" w:rsidRDefault="00950D02" w:rsidP="00A81B5D">
      <w:pPr>
        <w:pStyle w:val="NormalWeb"/>
        <w:numPr>
          <w:ilvl w:val="0"/>
          <w:numId w:val="15"/>
        </w:numPr>
        <w:spacing w:line="360" w:lineRule="auto"/>
        <w:rPr>
          <w:rFonts w:ascii="Georgia" w:hAnsi="Georgia"/>
        </w:rPr>
      </w:pPr>
      <w:r w:rsidRPr="002E09B9">
        <w:rPr>
          <w:rFonts w:ascii="Georgia" w:hAnsi="Georgia"/>
        </w:rPr>
        <w:t>Routing &amp; Switching</w:t>
      </w:r>
    </w:p>
    <w:p w14:paraId="72CA4D7C" w14:textId="032EF774" w:rsidR="00A6048C" w:rsidRPr="00A81B5D" w:rsidRDefault="00950D02" w:rsidP="00A81B5D">
      <w:pPr>
        <w:pStyle w:val="NormalWeb"/>
        <w:numPr>
          <w:ilvl w:val="0"/>
          <w:numId w:val="15"/>
        </w:numPr>
        <w:spacing w:line="360" w:lineRule="auto"/>
        <w:rPr>
          <w:rStyle w:val="Strong"/>
          <w:rFonts w:ascii="Georgia" w:hAnsi="Georgia"/>
          <w:b w:val="0"/>
          <w:bCs w:val="0"/>
        </w:rPr>
        <w:sectPr w:rsidR="00A6048C" w:rsidRPr="00A81B5D" w:rsidSect="00A81B5D">
          <w:type w:val="continuous"/>
          <w:pgSz w:w="12240" w:h="15840"/>
          <w:pgMar w:top="740" w:right="800" w:bottom="740" w:left="800" w:header="720" w:footer="720" w:gutter="0"/>
          <w:cols w:num="2" w:sep="1" w:space="720"/>
          <w:docGrid w:linePitch="360"/>
        </w:sectPr>
      </w:pPr>
      <w:r w:rsidRPr="002E09B9">
        <w:rPr>
          <w:rFonts w:ascii="Georgia" w:hAnsi="Georgia"/>
        </w:rPr>
        <w:t>Network Troubleshooti</w:t>
      </w:r>
      <w:r w:rsidR="008B4EEF">
        <w:rPr>
          <w:rFonts w:ascii="Georgia" w:hAnsi="Georgia"/>
        </w:rPr>
        <w:t>ng</w:t>
      </w:r>
    </w:p>
    <w:p w14:paraId="65F1A04F" w14:textId="4B96AEDA" w:rsidR="00A81B5D" w:rsidRDefault="00A81B5D" w:rsidP="00A81B5D">
      <w:pPr>
        <w:pStyle w:val="NormalWeb"/>
        <w:spacing w:line="360" w:lineRule="auto"/>
        <w:rPr>
          <w:rStyle w:val="Strong"/>
          <w:rFonts w:ascii="Georgia" w:hAnsi="Georgia"/>
        </w:rPr>
        <w:sectPr w:rsidR="00A81B5D" w:rsidSect="00A81B5D">
          <w:type w:val="continuous"/>
          <w:pgSz w:w="12240" w:h="15840"/>
          <w:pgMar w:top="740" w:right="800" w:bottom="740" w:left="800" w:header="720" w:footer="720" w:gutter="0"/>
          <w:cols w:sep="1" w:space="720"/>
          <w:docGrid w:linePitch="360"/>
        </w:sectPr>
      </w:pPr>
    </w:p>
    <w:p w14:paraId="3931BDA9" w14:textId="49EDFC6A" w:rsidR="00950D02" w:rsidRPr="002E09B9" w:rsidRDefault="00950D02" w:rsidP="00A81B5D">
      <w:pPr>
        <w:pStyle w:val="NormalWeb"/>
        <w:spacing w:line="360" w:lineRule="auto"/>
        <w:rPr>
          <w:rFonts w:ascii="Georgia" w:hAnsi="Georgia"/>
        </w:rPr>
      </w:pPr>
      <w:r w:rsidRPr="002E09B9">
        <w:rPr>
          <w:rStyle w:val="Strong"/>
          <w:rFonts w:ascii="Georgia" w:hAnsi="Georgia"/>
        </w:rPr>
        <w:lastRenderedPageBreak/>
        <w:t>Cybersecurity</w:t>
      </w:r>
    </w:p>
    <w:p w14:paraId="4445CBD2" w14:textId="77777777" w:rsidR="00950D02" w:rsidRPr="002E09B9" w:rsidRDefault="00950D02" w:rsidP="00A81B5D">
      <w:pPr>
        <w:pStyle w:val="NormalWeb"/>
        <w:numPr>
          <w:ilvl w:val="0"/>
          <w:numId w:val="16"/>
        </w:numPr>
        <w:spacing w:line="360" w:lineRule="auto"/>
        <w:rPr>
          <w:rFonts w:ascii="Georgia" w:hAnsi="Georgia"/>
        </w:rPr>
      </w:pPr>
      <w:r w:rsidRPr="002E09B9">
        <w:rPr>
          <w:rFonts w:ascii="Georgia" w:hAnsi="Georgia"/>
        </w:rPr>
        <w:t>Security Fundamentals</w:t>
      </w:r>
    </w:p>
    <w:p w14:paraId="44A8FF72" w14:textId="77777777" w:rsidR="00950D02" w:rsidRPr="002E09B9" w:rsidRDefault="00950D02" w:rsidP="00A81B5D">
      <w:pPr>
        <w:pStyle w:val="NormalWeb"/>
        <w:numPr>
          <w:ilvl w:val="0"/>
          <w:numId w:val="16"/>
        </w:numPr>
        <w:spacing w:line="360" w:lineRule="auto"/>
        <w:rPr>
          <w:rFonts w:ascii="Georgia" w:hAnsi="Georgia"/>
        </w:rPr>
      </w:pPr>
      <w:r w:rsidRPr="002E09B9">
        <w:rPr>
          <w:rFonts w:ascii="Georgia" w:hAnsi="Georgia"/>
        </w:rPr>
        <w:t>Active Directory</w:t>
      </w:r>
    </w:p>
    <w:p w14:paraId="225C8F2F" w14:textId="77777777" w:rsidR="00950D02" w:rsidRPr="002E09B9" w:rsidRDefault="00950D02" w:rsidP="00A81B5D">
      <w:pPr>
        <w:pStyle w:val="NormalWeb"/>
        <w:numPr>
          <w:ilvl w:val="0"/>
          <w:numId w:val="16"/>
        </w:numPr>
        <w:spacing w:line="360" w:lineRule="auto"/>
        <w:rPr>
          <w:rFonts w:ascii="Georgia" w:hAnsi="Georgia"/>
        </w:rPr>
      </w:pPr>
      <w:r w:rsidRPr="002E09B9">
        <w:rPr>
          <w:rFonts w:ascii="Georgia" w:hAnsi="Georgia"/>
        </w:rPr>
        <w:t>Identity &amp; Access Management (IAM)</w:t>
      </w:r>
    </w:p>
    <w:p w14:paraId="53EDBE96" w14:textId="77777777" w:rsidR="00950D02" w:rsidRPr="002E09B9" w:rsidRDefault="00950D02" w:rsidP="00A81B5D">
      <w:pPr>
        <w:pStyle w:val="NormalWeb"/>
        <w:numPr>
          <w:ilvl w:val="0"/>
          <w:numId w:val="16"/>
        </w:numPr>
        <w:spacing w:line="360" w:lineRule="auto"/>
        <w:rPr>
          <w:rFonts w:ascii="Georgia" w:hAnsi="Georgia"/>
        </w:rPr>
      </w:pPr>
      <w:r w:rsidRPr="002E09B9">
        <w:rPr>
          <w:rFonts w:ascii="Georgia" w:hAnsi="Georgia"/>
        </w:rPr>
        <w:t>Firewall Configuration</w:t>
      </w:r>
    </w:p>
    <w:p w14:paraId="62B56964" w14:textId="77777777" w:rsidR="00950D02" w:rsidRPr="002E09B9" w:rsidRDefault="00950D02" w:rsidP="00A81B5D">
      <w:pPr>
        <w:pStyle w:val="NormalWeb"/>
        <w:numPr>
          <w:ilvl w:val="0"/>
          <w:numId w:val="16"/>
        </w:numPr>
        <w:spacing w:line="360" w:lineRule="auto"/>
        <w:rPr>
          <w:rFonts w:ascii="Georgia" w:hAnsi="Georgia"/>
        </w:rPr>
      </w:pPr>
      <w:r w:rsidRPr="002E09B9">
        <w:rPr>
          <w:rFonts w:ascii="Georgia" w:hAnsi="Georgia"/>
        </w:rPr>
        <w:t>Vulnerability Assessment</w:t>
      </w:r>
    </w:p>
    <w:p w14:paraId="6499068E" w14:textId="77777777" w:rsidR="00950D02" w:rsidRPr="002E09B9" w:rsidRDefault="00950D02" w:rsidP="00A81B5D">
      <w:pPr>
        <w:pStyle w:val="NormalWeb"/>
        <w:numPr>
          <w:ilvl w:val="0"/>
          <w:numId w:val="16"/>
        </w:numPr>
        <w:spacing w:line="360" w:lineRule="auto"/>
        <w:rPr>
          <w:rFonts w:ascii="Georgia" w:hAnsi="Georgia"/>
        </w:rPr>
      </w:pPr>
      <w:r w:rsidRPr="002E09B9">
        <w:rPr>
          <w:rFonts w:ascii="Georgia" w:hAnsi="Georgia"/>
        </w:rPr>
        <w:t>Security Hardening</w:t>
      </w:r>
    </w:p>
    <w:p w14:paraId="5D9D5EA2" w14:textId="77777777" w:rsidR="00950D02" w:rsidRPr="002E09B9" w:rsidRDefault="00950D02" w:rsidP="00A81B5D">
      <w:pPr>
        <w:pStyle w:val="NormalWeb"/>
        <w:numPr>
          <w:ilvl w:val="0"/>
          <w:numId w:val="16"/>
        </w:numPr>
        <w:spacing w:line="360" w:lineRule="auto"/>
        <w:rPr>
          <w:rFonts w:ascii="Georgia" w:hAnsi="Georgia"/>
        </w:rPr>
      </w:pPr>
      <w:r w:rsidRPr="002E09B9">
        <w:rPr>
          <w:rFonts w:ascii="Georgia" w:hAnsi="Georgia"/>
        </w:rPr>
        <w:t>Security Monitoring</w:t>
      </w:r>
    </w:p>
    <w:p w14:paraId="79446003" w14:textId="77777777" w:rsidR="00950D02" w:rsidRPr="002E09B9" w:rsidRDefault="00950D02" w:rsidP="00A81B5D">
      <w:pPr>
        <w:pStyle w:val="NormalWeb"/>
        <w:numPr>
          <w:ilvl w:val="0"/>
          <w:numId w:val="16"/>
        </w:numPr>
        <w:spacing w:line="360" w:lineRule="auto"/>
        <w:rPr>
          <w:rFonts w:ascii="Georgia" w:hAnsi="Georgia"/>
        </w:rPr>
      </w:pPr>
      <w:r w:rsidRPr="002E09B9">
        <w:rPr>
          <w:rFonts w:ascii="Georgia" w:hAnsi="Georgia"/>
        </w:rPr>
        <w:t>Incident Response</w:t>
      </w:r>
    </w:p>
    <w:p w14:paraId="4F245A43" w14:textId="77777777" w:rsidR="00950D02" w:rsidRPr="002E09B9" w:rsidRDefault="00950D02" w:rsidP="00A81B5D">
      <w:pPr>
        <w:pStyle w:val="NormalWeb"/>
        <w:numPr>
          <w:ilvl w:val="0"/>
          <w:numId w:val="16"/>
        </w:numPr>
        <w:spacing w:line="360" w:lineRule="auto"/>
        <w:rPr>
          <w:rFonts w:ascii="Georgia" w:hAnsi="Georgia"/>
        </w:rPr>
      </w:pPr>
      <w:r w:rsidRPr="002E09B9">
        <w:rPr>
          <w:rFonts w:ascii="Georgia" w:hAnsi="Georgia"/>
        </w:rPr>
        <w:t>Risk Assessment</w:t>
      </w:r>
    </w:p>
    <w:p w14:paraId="40A789E4" w14:textId="77777777" w:rsidR="00950D02" w:rsidRPr="002E09B9" w:rsidRDefault="00950D02" w:rsidP="00A81B5D">
      <w:pPr>
        <w:pStyle w:val="NormalWeb"/>
        <w:spacing w:line="360" w:lineRule="auto"/>
        <w:rPr>
          <w:rFonts w:ascii="Georgia" w:hAnsi="Georgia"/>
        </w:rPr>
      </w:pPr>
      <w:r w:rsidRPr="002E09B9">
        <w:rPr>
          <w:rStyle w:val="Strong"/>
          <w:rFonts w:ascii="Georgia" w:hAnsi="Georgia"/>
        </w:rPr>
        <w:t>Tools &amp; Technologies</w:t>
      </w:r>
    </w:p>
    <w:p w14:paraId="7661C997" w14:textId="77777777" w:rsidR="00950D02" w:rsidRPr="002E09B9" w:rsidRDefault="00950D02" w:rsidP="00A81B5D">
      <w:pPr>
        <w:pStyle w:val="NormalWeb"/>
        <w:numPr>
          <w:ilvl w:val="0"/>
          <w:numId w:val="17"/>
        </w:numPr>
        <w:spacing w:line="360" w:lineRule="auto"/>
        <w:rPr>
          <w:rFonts w:ascii="Georgia" w:hAnsi="Georgia"/>
        </w:rPr>
      </w:pPr>
      <w:r w:rsidRPr="002E09B9">
        <w:rPr>
          <w:rFonts w:ascii="Georgia" w:hAnsi="Georgia"/>
        </w:rPr>
        <w:t>Nmap</w:t>
      </w:r>
    </w:p>
    <w:p w14:paraId="207F96ED" w14:textId="77777777" w:rsidR="00950D02" w:rsidRPr="002E09B9" w:rsidRDefault="00950D02" w:rsidP="00A81B5D">
      <w:pPr>
        <w:pStyle w:val="NormalWeb"/>
        <w:numPr>
          <w:ilvl w:val="0"/>
          <w:numId w:val="17"/>
        </w:numPr>
        <w:spacing w:line="360" w:lineRule="auto"/>
        <w:rPr>
          <w:rFonts w:ascii="Georgia" w:hAnsi="Georgia"/>
        </w:rPr>
      </w:pPr>
      <w:r w:rsidRPr="002E09B9">
        <w:rPr>
          <w:rFonts w:ascii="Georgia" w:hAnsi="Georgia"/>
        </w:rPr>
        <w:t>Wireshark</w:t>
      </w:r>
    </w:p>
    <w:p w14:paraId="59CDB952" w14:textId="77777777" w:rsidR="00950D02" w:rsidRPr="002E09B9" w:rsidRDefault="00950D02" w:rsidP="00A81B5D">
      <w:pPr>
        <w:pStyle w:val="NormalWeb"/>
        <w:numPr>
          <w:ilvl w:val="0"/>
          <w:numId w:val="17"/>
        </w:numPr>
        <w:spacing w:line="360" w:lineRule="auto"/>
        <w:rPr>
          <w:rFonts w:ascii="Georgia" w:hAnsi="Georgia"/>
        </w:rPr>
      </w:pPr>
      <w:r w:rsidRPr="002E09B9">
        <w:rPr>
          <w:rFonts w:ascii="Georgia" w:hAnsi="Georgia"/>
        </w:rPr>
        <w:t>VirtualBox</w:t>
      </w:r>
    </w:p>
    <w:p w14:paraId="444B539C" w14:textId="77777777" w:rsidR="00950D02" w:rsidRPr="002E09B9" w:rsidRDefault="00950D02" w:rsidP="00A81B5D">
      <w:pPr>
        <w:pStyle w:val="NormalWeb"/>
        <w:numPr>
          <w:ilvl w:val="0"/>
          <w:numId w:val="17"/>
        </w:numPr>
        <w:spacing w:line="360" w:lineRule="auto"/>
        <w:rPr>
          <w:rFonts w:ascii="Georgia" w:hAnsi="Georgia"/>
        </w:rPr>
      </w:pPr>
      <w:r w:rsidRPr="002E09B9">
        <w:rPr>
          <w:rFonts w:ascii="Georgia" w:hAnsi="Georgia"/>
        </w:rPr>
        <w:t>VMware</w:t>
      </w:r>
    </w:p>
    <w:p w14:paraId="18D352D4" w14:textId="77777777" w:rsidR="00950D02" w:rsidRPr="002E09B9" w:rsidRDefault="00950D02" w:rsidP="00A81B5D">
      <w:pPr>
        <w:pStyle w:val="NormalWeb"/>
        <w:numPr>
          <w:ilvl w:val="0"/>
          <w:numId w:val="17"/>
        </w:numPr>
        <w:spacing w:line="360" w:lineRule="auto"/>
        <w:rPr>
          <w:rFonts w:ascii="Georgia" w:hAnsi="Georgia"/>
        </w:rPr>
      </w:pPr>
      <w:r w:rsidRPr="002E09B9">
        <w:rPr>
          <w:rFonts w:ascii="Georgia" w:hAnsi="Georgia"/>
        </w:rPr>
        <w:t>PowerShell (Basic)</w:t>
      </w:r>
    </w:p>
    <w:p w14:paraId="7E1D499B" w14:textId="77777777" w:rsidR="00950D02" w:rsidRPr="002E09B9" w:rsidRDefault="00950D02" w:rsidP="00A81B5D">
      <w:pPr>
        <w:pStyle w:val="NormalWeb"/>
        <w:numPr>
          <w:ilvl w:val="0"/>
          <w:numId w:val="17"/>
        </w:numPr>
        <w:spacing w:line="360" w:lineRule="auto"/>
        <w:rPr>
          <w:rFonts w:ascii="Georgia" w:hAnsi="Georgia"/>
        </w:rPr>
      </w:pPr>
      <w:r w:rsidRPr="002E09B9">
        <w:rPr>
          <w:rFonts w:ascii="Georgia" w:hAnsi="Georgia"/>
        </w:rPr>
        <w:t>Bash</w:t>
      </w:r>
    </w:p>
    <w:p w14:paraId="449DC129" w14:textId="77777777" w:rsidR="00950D02" w:rsidRPr="002E09B9" w:rsidRDefault="00950D02" w:rsidP="00A81B5D">
      <w:pPr>
        <w:pStyle w:val="NormalWeb"/>
        <w:numPr>
          <w:ilvl w:val="0"/>
          <w:numId w:val="17"/>
        </w:numPr>
        <w:spacing w:line="360" w:lineRule="auto"/>
        <w:rPr>
          <w:rFonts w:ascii="Georgia" w:hAnsi="Georgia"/>
        </w:rPr>
      </w:pPr>
      <w:r w:rsidRPr="002E09B9">
        <w:rPr>
          <w:rFonts w:ascii="Georgia" w:hAnsi="Georgia"/>
        </w:rPr>
        <w:t>Git</w:t>
      </w:r>
    </w:p>
    <w:p w14:paraId="7308137D" w14:textId="77777777" w:rsidR="00950D02" w:rsidRPr="002E09B9" w:rsidRDefault="00950D02" w:rsidP="00A81B5D">
      <w:pPr>
        <w:pStyle w:val="NormalWeb"/>
        <w:numPr>
          <w:ilvl w:val="0"/>
          <w:numId w:val="17"/>
        </w:numPr>
        <w:spacing w:line="360" w:lineRule="auto"/>
        <w:rPr>
          <w:rFonts w:ascii="Georgia" w:hAnsi="Georgia"/>
        </w:rPr>
      </w:pPr>
      <w:r w:rsidRPr="002E09B9">
        <w:rPr>
          <w:rFonts w:ascii="Georgia" w:hAnsi="Georgia"/>
        </w:rPr>
        <w:t>Microsoft Office</w:t>
      </w:r>
    </w:p>
    <w:p w14:paraId="019FD556" w14:textId="77777777" w:rsidR="00A81B5D" w:rsidRDefault="00A81B5D" w:rsidP="00A81B5D">
      <w:pPr>
        <w:pStyle w:val="NormalWeb"/>
        <w:spacing w:line="360" w:lineRule="auto"/>
        <w:rPr>
          <w:rStyle w:val="Strong"/>
          <w:rFonts w:ascii="Georgia" w:hAnsi="Georgia"/>
        </w:rPr>
        <w:sectPr w:rsidR="00A81B5D" w:rsidSect="00A81B5D">
          <w:type w:val="continuous"/>
          <w:pgSz w:w="12240" w:h="15840"/>
          <w:pgMar w:top="740" w:right="800" w:bottom="740" w:left="800" w:header="720" w:footer="720" w:gutter="0"/>
          <w:cols w:num="2" w:sep="1" w:space="720"/>
          <w:docGrid w:linePitch="360"/>
        </w:sectPr>
      </w:pPr>
    </w:p>
    <w:p w14:paraId="17E09B33" w14:textId="4E06A1D8" w:rsidR="00950D02" w:rsidRPr="002E09B9" w:rsidRDefault="00950D02" w:rsidP="00A81B5D">
      <w:pPr>
        <w:pStyle w:val="NormalWeb"/>
        <w:spacing w:line="360" w:lineRule="auto"/>
        <w:rPr>
          <w:rFonts w:ascii="Georgia" w:hAnsi="Georgia"/>
        </w:rPr>
      </w:pPr>
      <w:r w:rsidRPr="002E09B9">
        <w:rPr>
          <w:rStyle w:val="Strong"/>
          <w:rFonts w:ascii="Georgia" w:hAnsi="Georgia"/>
        </w:rPr>
        <w:t>Cloud</w:t>
      </w:r>
    </w:p>
    <w:p w14:paraId="1EAE9F83" w14:textId="77777777" w:rsidR="00950D02" w:rsidRPr="002E09B9" w:rsidRDefault="00950D02" w:rsidP="00A81B5D">
      <w:pPr>
        <w:pStyle w:val="NormalWeb"/>
        <w:numPr>
          <w:ilvl w:val="0"/>
          <w:numId w:val="18"/>
        </w:numPr>
        <w:spacing w:line="360" w:lineRule="auto"/>
        <w:rPr>
          <w:rFonts w:ascii="Georgia" w:hAnsi="Georgia"/>
        </w:rPr>
      </w:pPr>
      <w:r w:rsidRPr="002E09B9">
        <w:rPr>
          <w:rFonts w:ascii="Georgia" w:hAnsi="Georgia"/>
        </w:rPr>
        <w:t>Microsoft Azure</w:t>
      </w:r>
    </w:p>
    <w:p w14:paraId="2C2A2FF8" w14:textId="77777777" w:rsidR="00950D02" w:rsidRPr="002E09B9" w:rsidRDefault="00950D02" w:rsidP="00A81B5D">
      <w:pPr>
        <w:pStyle w:val="NormalWeb"/>
        <w:numPr>
          <w:ilvl w:val="0"/>
          <w:numId w:val="18"/>
        </w:numPr>
        <w:spacing w:line="360" w:lineRule="auto"/>
        <w:rPr>
          <w:rFonts w:ascii="Georgia" w:hAnsi="Georgia"/>
        </w:rPr>
      </w:pPr>
      <w:r w:rsidRPr="002E09B9">
        <w:rPr>
          <w:rFonts w:ascii="Georgia" w:hAnsi="Georgia"/>
        </w:rPr>
        <w:t>Cloud Computing (IaaS, PaaS, SaaS)</w:t>
      </w:r>
    </w:p>
    <w:p w14:paraId="697F0C97" w14:textId="6BC80787" w:rsidR="00950D02" w:rsidRPr="002E09B9" w:rsidRDefault="00A81B5D" w:rsidP="00A81B5D">
      <w:pPr>
        <w:pStyle w:val="NormalWeb"/>
        <w:spacing w:line="360" w:lineRule="auto"/>
        <w:rPr>
          <w:rFonts w:ascii="Georgia" w:hAnsi="Georgia"/>
        </w:rPr>
      </w:pPr>
      <w:r>
        <w:rPr>
          <w:rStyle w:val="Strong"/>
          <w:rFonts w:ascii="Georgia" w:hAnsi="Georgia"/>
        </w:rPr>
        <w:br w:type="column"/>
      </w:r>
      <w:r w:rsidR="00950D02" w:rsidRPr="002E09B9">
        <w:rPr>
          <w:rStyle w:val="Strong"/>
          <w:rFonts w:ascii="Georgia" w:hAnsi="Georgia"/>
        </w:rPr>
        <w:t>Professional Skills</w:t>
      </w:r>
    </w:p>
    <w:p w14:paraId="4A12F258" w14:textId="77777777" w:rsidR="00950D02" w:rsidRPr="002E09B9" w:rsidRDefault="00950D02" w:rsidP="00A81B5D">
      <w:pPr>
        <w:pStyle w:val="NormalWeb"/>
        <w:numPr>
          <w:ilvl w:val="0"/>
          <w:numId w:val="19"/>
        </w:numPr>
        <w:spacing w:line="360" w:lineRule="auto"/>
        <w:rPr>
          <w:rFonts w:ascii="Georgia" w:hAnsi="Georgia"/>
        </w:rPr>
      </w:pPr>
      <w:r w:rsidRPr="002E09B9">
        <w:rPr>
          <w:rFonts w:ascii="Georgia" w:hAnsi="Georgia"/>
        </w:rPr>
        <w:t>Technical Troubleshooting</w:t>
      </w:r>
    </w:p>
    <w:p w14:paraId="53E7EC9D" w14:textId="77777777" w:rsidR="00950D02" w:rsidRPr="002E09B9" w:rsidRDefault="00950D02" w:rsidP="00A81B5D">
      <w:pPr>
        <w:pStyle w:val="NormalWeb"/>
        <w:numPr>
          <w:ilvl w:val="0"/>
          <w:numId w:val="19"/>
        </w:numPr>
        <w:spacing w:line="360" w:lineRule="auto"/>
        <w:rPr>
          <w:rFonts w:ascii="Georgia" w:hAnsi="Georgia"/>
        </w:rPr>
      </w:pPr>
      <w:r w:rsidRPr="002E09B9">
        <w:rPr>
          <w:rFonts w:ascii="Georgia" w:hAnsi="Georgia"/>
        </w:rPr>
        <w:t>Customer Service</w:t>
      </w:r>
    </w:p>
    <w:p w14:paraId="036D2A4A" w14:textId="77777777" w:rsidR="00950D02" w:rsidRPr="002E09B9" w:rsidRDefault="00950D02" w:rsidP="00A81B5D">
      <w:pPr>
        <w:pStyle w:val="NormalWeb"/>
        <w:numPr>
          <w:ilvl w:val="0"/>
          <w:numId w:val="19"/>
        </w:numPr>
        <w:spacing w:line="360" w:lineRule="auto"/>
        <w:rPr>
          <w:rFonts w:ascii="Georgia" w:hAnsi="Georgia"/>
        </w:rPr>
      </w:pPr>
      <w:r w:rsidRPr="002E09B9">
        <w:rPr>
          <w:rFonts w:ascii="Georgia" w:hAnsi="Georgia"/>
        </w:rPr>
        <w:t>Team Leadership</w:t>
      </w:r>
    </w:p>
    <w:p w14:paraId="0DFC17E7" w14:textId="77777777" w:rsidR="00950D02" w:rsidRPr="002E09B9" w:rsidRDefault="00950D02" w:rsidP="00A81B5D">
      <w:pPr>
        <w:pStyle w:val="NormalWeb"/>
        <w:numPr>
          <w:ilvl w:val="0"/>
          <w:numId w:val="19"/>
        </w:numPr>
        <w:spacing w:line="360" w:lineRule="auto"/>
        <w:rPr>
          <w:rFonts w:ascii="Georgia" w:hAnsi="Georgia"/>
        </w:rPr>
      </w:pPr>
      <w:r w:rsidRPr="002E09B9">
        <w:rPr>
          <w:rFonts w:ascii="Georgia" w:hAnsi="Georgia"/>
        </w:rPr>
        <w:t>Communication</w:t>
      </w:r>
    </w:p>
    <w:p w14:paraId="1B2DA32E" w14:textId="77777777" w:rsidR="00950D02" w:rsidRPr="002E09B9" w:rsidRDefault="00950D02" w:rsidP="00A81B5D">
      <w:pPr>
        <w:pStyle w:val="NormalWeb"/>
        <w:numPr>
          <w:ilvl w:val="0"/>
          <w:numId w:val="19"/>
        </w:numPr>
        <w:spacing w:line="360" w:lineRule="auto"/>
        <w:rPr>
          <w:rFonts w:ascii="Georgia" w:hAnsi="Georgia"/>
        </w:rPr>
      </w:pPr>
      <w:r w:rsidRPr="002E09B9">
        <w:rPr>
          <w:rFonts w:ascii="Georgia" w:hAnsi="Georgia"/>
        </w:rPr>
        <w:t>Documentation</w:t>
      </w:r>
    </w:p>
    <w:p w14:paraId="40D9E045" w14:textId="77777777" w:rsidR="00950D02" w:rsidRPr="002E09B9" w:rsidRDefault="00950D02" w:rsidP="00A81B5D">
      <w:pPr>
        <w:pStyle w:val="NormalWeb"/>
        <w:numPr>
          <w:ilvl w:val="0"/>
          <w:numId w:val="19"/>
        </w:numPr>
        <w:spacing w:line="360" w:lineRule="auto"/>
        <w:rPr>
          <w:rFonts w:ascii="Georgia" w:hAnsi="Georgia"/>
        </w:rPr>
      </w:pPr>
      <w:r w:rsidRPr="002E09B9">
        <w:rPr>
          <w:rFonts w:ascii="Georgia" w:hAnsi="Georgia"/>
        </w:rPr>
        <w:t>Problem Solving</w:t>
      </w:r>
    </w:p>
    <w:p w14:paraId="017D98A1" w14:textId="77777777" w:rsidR="00950D02" w:rsidRPr="002E09B9" w:rsidRDefault="00950D02" w:rsidP="00A81B5D">
      <w:pPr>
        <w:pStyle w:val="NormalWeb"/>
        <w:numPr>
          <w:ilvl w:val="0"/>
          <w:numId w:val="19"/>
        </w:numPr>
        <w:spacing w:line="360" w:lineRule="auto"/>
        <w:rPr>
          <w:rFonts w:ascii="Georgia" w:hAnsi="Georgia"/>
        </w:rPr>
      </w:pPr>
      <w:r w:rsidRPr="002E09B9">
        <w:rPr>
          <w:rFonts w:ascii="Georgia" w:hAnsi="Georgia"/>
        </w:rPr>
        <w:t>Time Management</w:t>
      </w:r>
    </w:p>
    <w:p w14:paraId="4A54F8A2" w14:textId="77777777" w:rsidR="00950D02" w:rsidRPr="002E09B9" w:rsidRDefault="00950D02" w:rsidP="00A81B5D">
      <w:pPr>
        <w:pStyle w:val="NormalWeb"/>
        <w:numPr>
          <w:ilvl w:val="0"/>
          <w:numId w:val="19"/>
        </w:numPr>
        <w:spacing w:line="360" w:lineRule="auto"/>
        <w:rPr>
          <w:rFonts w:ascii="Georgia" w:hAnsi="Georgia"/>
        </w:rPr>
      </w:pPr>
      <w:r w:rsidRPr="002E09B9">
        <w:rPr>
          <w:rFonts w:ascii="Georgia" w:hAnsi="Georgia"/>
        </w:rPr>
        <w:t>Adaptability</w:t>
      </w:r>
    </w:p>
    <w:p w14:paraId="3BA542F6" w14:textId="77777777" w:rsidR="00F81CD6" w:rsidRDefault="00F81CD6" w:rsidP="00C972EB">
      <w:pPr>
        <w:spacing w:line="360" w:lineRule="auto"/>
        <w:rPr>
          <w:rFonts w:ascii="Georgia" w:hAnsi="Georgia"/>
        </w:rPr>
        <w:sectPr w:rsidR="00F81CD6" w:rsidSect="00A81B5D">
          <w:type w:val="continuous"/>
          <w:pgSz w:w="12240" w:h="15840"/>
          <w:pgMar w:top="740" w:right="800" w:bottom="740" w:left="800" w:header="720" w:footer="720" w:gutter="0"/>
          <w:cols w:num="2" w:sep="1" w:space="720"/>
          <w:docGrid w:linePitch="360"/>
        </w:sectPr>
      </w:pPr>
    </w:p>
    <w:p w14:paraId="38D335C5" w14:textId="2D1419F9" w:rsidR="00950D02" w:rsidRPr="002E09B9" w:rsidRDefault="00233E67" w:rsidP="00C972EB">
      <w:pPr>
        <w:spacing w:line="360" w:lineRule="auto"/>
        <w:rPr>
          <w:rFonts w:ascii="Georgia" w:hAnsi="Georgia"/>
        </w:rPr>
      </w:pPr>
      <w:r w:rsidRPr="00233E67">
        <w:rPr>
          <w:rFonts w:ascii="Georgia" w:hAnsi="Georgia"/>
          <w:noProof/>
        </w:rPr>
        <mc:AlternateContent>
          <mc:Choice Requires="wps">
            <w:drawing>
              <wp:anchor distT="0" distB="0" distL="114300" distR="114300" simplePos="0" relativeHeight="251661312" behindDoc="0" locked="0" layoutInCell="1" allowOverlap="1" wp14:anchorId="7735231F" wp14:editId="4C9148E8">
                <wp:simplePos x="0" y="0"/>
                <wp:positionH relativeFrom="column">
                  <wp:posOffset>2363</wp:posOffset>
                </wp:positionH>
                <wp:positionV relativeFrom="paragraph">
                  <wp:posOffset>124844</wp:posOffset>
                </wp:positionV>
                <wp:extent cx="6756400" cy="0"/>
                <wp:effectExtent l="0" t="0" r="12700" b="12700"/>
                <wp:wrapNone/>
                <wp:docPr id="1687531912" name="Straight Connector 4"/>
                <wp:cNvGraphicFramePr/>
                <a:graphic xmlns:a="http://schemas.openxmlformats.org/drawingml/2006/main">
                  <a:graphicData uri="http://schemas.microsoft.com/office/word/2010/wordprocessingShape">
                    <wps:wsp>
                      <wps:cNvCnPr/>
                      <wps:spPr>
                        <a:xfrm>
                          <a:off x="0" y="0"/>
                          <a:ext cx="675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0A66E8"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pt,9.85pt" to="532.2pt,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" strokecolor="black [3040]"/>
            </w:pict>
          </mc:Fallback>
        </mc:AlternateContent>
      </w:r>
      <w:r w:rsidR="00C0519E">
        <w:rPr>
          <w:rFonts w:ascii="Georgia" w:hAnsi="Georgia"/>
          <w:noProof/>
        </w:rPr>
        <w:pict w14:anchorId="4FE07D00">
          <v:rect id="_x0000_i1028" alt="" style="width:468pt;height:.05pt;mso-width-percent:0;mso-height-percent:0;mso-width-percent:0;mso-height-percent:0" o:hralign="center" o:hrstd="t" o:hr="t" fillcolor="#a0a0a0" stroked="f"/>
        </w:pict>
      </w:r>
    </w:p>
    <w:p w14:paraId="19C2A07C" w14:textId="77777777" w:rsidR="00950D02" w:rsidRPr="00C60FFF" w:rsidRDefault="00950D02" w:rsidP="00C972EB">
      <w:pPr>
        <w:pStyle w:val="Heading2"/>
        <w:spacing w:line="360" w:lineRule="auto"/>
        <w:rPr>
          <w:rFonts w:ascii="Georgia" w:hAnsi="Georgia"/>
          <w:color w:val="C00000"/>
          <w:sz w:val="28"/>
          <w:szCs w:val="28"/>
        </w:rPr>
      </w:pPr>
      <w:r w:rsidRPr="00C60FFF">
        <w:rPr>
          <w:rFonts w:ascii="Georgia" w:hAnsi="Georgia"/>
          <w:color w:val="C00000"/>
          <w:sz w:val="28"/>
          <w:szCs w:val="28"/>
        </w:rPr>
        <w:t>TECHNICAL PROJECTS &amp; HANDS-ON EXPERIENCE</w:t>
      </w:r>
    </w:p>
    <w:p w14:paraId="5A936753" w14:textId="77777777" w:rsidR="00950D02" w:rsidRPr="00C60FFF" w:rsidRDefault="00950D02" w:rsidP="00C972EB">
      <w:pPr>
        <w:pStyle w:val="Heading3"/>
        <w:spacing w:line="360" w:lineRule="auto"/>
        <w:rPr>
          <w:rFonts w:ascii="Georgia" w:hAnsi="Georgia"/>
          <w:color w:val="C00000"/>
        </w:rPr>
      </w:pPr>
      <w:r w:rsidRPr="00C60FFF">
        <w:rPr>
          <w:rFonts w:ascii="Georgia" w:hAnsi="Georgia"/>
          <w:color w:val="C00000"/>
        </w:rPr>
        <w:t>Home Lab &amp; Cybersecurity Projects</w:t>
      </w:r>
    </w:p>
    <w:p w14:paraId="3B4B829C" w14:textId="77777777" w:rsidR="0026303A" w:rsidRPr="00F34BC3" w:rsidRDefault="0026303A" w:rsidP="00F34BC3">
      <w:pPr>
        <w:spacing w:after="0" w:line="360" w:lineRule="auto"/>
        <w:rPr>
          <w:rFonts w:ascii="Times New Roman" w:eastAsia="Times New Roman" w:hAnsi="Times New Roman" w:cs="Times New Roman"/>
          <w:sz w:val="24"/>
          <w:szCs w:val="24"/>
        </w:rPr>
      </w:pPr>
      <w:r w:rsidRPr="00F34BC3">
        <w:rPr>
          <w:rFonts w:ascii="Times New Roman" w:eastAsia="Times New Roman" w:hAnsi="Symbol" w:cs="Times New Roman"/>
          <w:sz w:val="24"/>
          <w:szCs w:val="24"/>
        </w:rPr>
        <w:t></w:t>
      </w:r>
      <w:r w:rsidRPr="00F34BC3">
        <w:rPr>
          <w:rFonts w:ascii="Times New Roman" w:eastAsia="Times New Roman" w:hAnsi="Times New Roman" w:cs="Times New Roman"/>
          <w:sz w:val="24"/>
          <w:szCs w:val="24"/>
        </w:rPr>
        <w:t xml:space="preserve">  Built and maintained a personal virtualization lab using virtual machines to practice Windows, Linux, networking, and cybersecurity concepts.</w:t>
      </w:r>
    </w:p>
    <w:p w14:paraId="5ADE75DC" w14:textId="77777777" w:rsidR="0026303A" w:rsidRPr="00F34BC3" w:rsidRDefault="0026303A" w:rsidP="00F34BC3">
      <w:pPr>
        <w:spacing w:after="0" w:line="360" w:lineRule="auto"/>
        <w:rPr>
          <w:rFonts w:ascii="Times New Roman" w:eastAsia="Times New Roman" w:hAnsi="Times New Roman" w:cs="Times New Roman"/>
          <w:sz w:val="24"/>
          <w:szCs w:val="24"/>
        </w:rPr>
      </w:pPr>
      <w:r w:rsidRPr="00F34BC3">
        <w:rPr>
          <w:rFonts w:ascii="Times New Roman" w:eastAsia="Times New Roman" w:hAnsi="Symbol" w:cs="Times New Roman"/>
          <w:sz w:val="24"/>
          <w:szCs w:val="24"/>
        </w:rPr>
        <w:t></w:t>
      </w:r>
      <w:r w:rsidRPr="00F34BC3">
        <w:rPr>
          <w:rFonts w:ascii="Times New Roman" w:eastAsia="Times New Roman" w:hAnsi="Times New Roman" w:cs="Times New Roman"/>
          <w:sz w:val="24"/>
          <w:szCs w:val="24"/>
        </w:rPr>
        <w:t xml:space="preserve">  Administered Linux (Ubuntu &amp; Debian) systems, including user management, permissions, networking, software installation, and troubleshooting.</w:t>
      </w:r>
    </w:p>
    <w:p w14:paraId="235C54F0" w14:textId="77777777" w:rsidR="0026303A" w:rsidRPr="00F34BC3" w:rsidRDefault="0026303A" w:rsidP="00F34BC3">
      <w:pPr>
        <w:spacing w:after="0" w:line="360" w:lineRule="auto"/>
        <w:rPr>
          <w:rFonts w:ascii="Times New Roman" w:eastAsia="Times New Roman" w:hAnsi="Times New Roman" w:cs="Times New Roman"/>
          <w:sz w:val="24"/>
          <w:szCs w:val="24"/>
        </w:rPr>
      </w:pPr>
      <w:r w:rsidRPr="00F34BC3">
        <w:rPr>
          <w:rFonts w:ascii="Times New Roman" w:eastAsia="Times New Roman" w:hAnsi="Symbol" w:cs="Times New Roman"/>
          <w:sz w:val="24"/>
          <w:szCs w:val="24"/>
        </w:rPr>
        <w:t></w:t>
      </w:r>
      <w:r w:rsidRPr="00F34BC3">
        <w:rPr>
          <w:rFonts w:ascii="Times New Roman" w:eastAsia="Times New Roman" w:hAnsi="Times New Roman" w:cs="Times New Roman"/>
          <w:sz w:val="24"/>
          <w:szCs w:val="24"/>
        </w:rPr>
        <w:t xml:space="preserve">  Configured Microsoft Active Directory lab environments by managing users, groups, Organizational Units (OUs), and Group Policy Objects (GPOs).</w:t>
      </w:r>
    </w:p>
    <w:p w14:paraId="283330C3" w14:textId="77777777" w:rsidR="0026303A" w:rsidRPr="00F34BC3" w:rsidRDefault="0026303A" w:rsidP="00F34BC3">
      <w:pPr>
        <w:spacing w:after="0" w:line="360" w:lineRule="auto"/>
        <w:rPr>
          <w:rFonts w:ascii="Times New Roman" w:eastAsia="Times New Roman" w:hAnsi="Times New Roman" w:cs="Times New Roman"/>
          <w:sz w:val="24"/>
          <w:szCs w:val="24"/>
        </w:rPr>
      </w:pPr>
      <w:r w:rsidRPr="00F34BC3">
        <w:rPr>
          <w:rFonts w:ascii="Times New Roman" w:eastAsia="Times New Roman" w:hAnsi="Symbol" w:cs="Times New Roman"/>
          <w:sz w:val="24"/>
          <w:szCs w:val="24"/>
        </w:rPr>
        <w:t></w:t>
      </w:r>
      <w:r w:rsidRPr="00F34BC3">
        <w:rPr>
          <w:rFonts w:ascii="Times New Roman" w:eastAsia="Times New Roman" w:hAnsi="Times New Roman" w:cs="Times New Roman"/>
          <w:sz w:val="24"/>
          <w:szCs w:val="24"/>
        </w:rPr>
        <w:t xml:space="preserve">  Performed network discovery and traffic analysis using </w:t>
      </w:r>
      <w:r w:rsidRPr="00F34BC3">
        <w:rPr>
          <w:rFonts w:ascii="Times New Roman" w:eastAsia="Times New Roman" w:hAnsi="Times New Roman" w:cs="Times New Roman"/>
          <w:b/>
          <w:bCs/>
          <w:sz w:val="24"/>
          <w:szCs w:val="24"/>
        </w:rPr>
        <w:t>Nmap</w:t>
      </w:r>
      <w:r w:rsidRPr="00F34BC3">
        <w:rPr>
          <w:rFonts w:ascii="Times New Roman" w:eastAsia="Times New Roman" w:hAnsi="Times New Roman" w:cs="Times New Roman"/>
          <w:sz w:val="24"/>
          <w:szCs w:val="24"/>
        </w:rPr>
        <w:t xml:space="preserve"> and </w:t>
      </w:r>
      <w:r w:rsidRPr="00F34BC3">
        <w:rPr>
          <w:rFonts w:ascii="Times New Roman" w:eastAsia="Times New Roman" w:hAnsi="Times New Roman" w:cs="Times New Roman"/>
          <w:b/>
          <w:bCs/>
          <w:sz w:val="24"/>
          <w:szCs w:val="24"/>
        </w:rPr>
        <w:t>Wireshark</w:t>
      </w:r>
      <w:r w:rsidRPr="00F34BC3">
        <w:rPr>
          <w:rFonts w:ascii="Times New Roman" w:eastAsia="Times New Roman" w:hAnsi="Times New Roman" w:cs="Times New Roman"/>
          <w:sz w:val="24"/>
          <w:szCs w:val="24"/>
        </w:rPr>
        <w:t xml:space="preserve"> for troubleshooting and security assessments.</w:t>
      </w:r>
    </w:p>
    <w:p w14:paraId="4EE27DCF" w14:textId="77777777" w:rsidR="0026303A" w:rsidRPr="00F34BC3" w:rsidRDefault="0026303A" w:rsidP="00F34BC3">
      <w:pPr>
        <w:spacing w:after="0" w:line="360" w:lineRule="auto"/>
        <w:rPr>
          <w:rFonts w:ascii="Times New Roman" w:eastAsia="Times New Roman" w:hAnsi="Times New Roman" w:cs="Times New Roman"/>
          <w:sz w:val="24"/>
          <w:szCs w:val="24"/>
        </w:rPr>
      </w:pPr>
      <w:r w:rsidRPr="00F34BC3">
        <w:rPr>
          <w:rFonts w:ascii="Times New Roman" w:eastAsia="Times New Roman" w:hAnsi="Symbol" w:cs="Times New Roman"/>
          <w:sz w:val="24"/>
          <w:szCs w:val="24"/>
        </w:rPr>
        <w:lastRenderedPageBreak/>
        <w:t></w:t>
      </w:r>
      <w:r w:rsidRPr="00F34BC3">
        <w:rPr>
          <w:rFonts w:ascii="Times New Roman" w:eastAsia="Times New Roman" w:hAnsi="Times New Roman" w:cs="Times New Roman"/>
          <w:sz w:val="24"/>
          <w:szCs w:val="24"/>
        </w:rPr>
        <w:t xml:space="preserve">  Completed </w:t>
      </w:r>
      <w:r w:rsidRPr="00F34BC3">
        <w:rPr>
          <w:rFonts w:ascii="Times New Roman" w:eastAsia="Times New Roman" w:hAnsi="Times New Roman" w:cs="Times New Roman"/>
          <w:b/>
          <w:bCs/>
          <w:sz w:val="24"/>
          <w:szCs w:val="24"/>
        </w:rPr>
        <w:t>TryHackMe</w:t>
      </w:r>
      <w:r w:rsidRPr="00F34BC3">
        <w:rPr>
          <w:rFonts w:ascii="Times New Roman" w:eastAsia="Times New Roman" w:hAnsi="Times New Roman" w:cs="Times New Roman"/>
          <w:sz w:val="24"/>
          <w:szCs w:val="24"/>
        </w:rPr>
        <w:t xml:space="preserve"> labs covering Active Directory, Windows, Linux, networking, web security, privilege escalation, reconnaissance, and incident response.</w:t>
      </w:r>
    </w:p>
    <w:p w14:paraId="6201474A" w14:textId="77777777" w:rsidR="0026303A" w:rsidRPr="00F34BC3" w:rsidRDefault="0026303A" w:rsidP="00F34BC3">
      <w:pPr>
        <w:spacing w:after="0" w:line="360" w:lineRule="auto"/>
        <w:rPr>
          <w:rFonts w:ascii="Times New Roman" w:eastAsia="Times New Roman" w:hAnsi="Times New Roman" w:cs="Times New Roman"/>
          <w:sz w:val="24"/>
          <w:szCs w:val="24"/>
        </w:rPr>
      </w:pPr>
      <w:r w:rsidRPr="00F34BC3">
        <w:rPr>
          <w:rFonts w:ascii="Times New Roman" w:eastAsia="Times New Roman" w:hAnsi="Symbol" w:cs="Times New Roman"/>
          <w:sz w:val="24"/>
          <w:szCs w:val="24"/>
        </w:rPr>
        <w:t></w:t>
      </w:r>
      <w:r w:rsidRPr="00F34BC3">
        <w:rPr>
          <w:rFonts w:ascii="Times New Roman" w:eastAsia="Times New Roman" w:hAnsi="Times New Roman" w:cs="Times New Roman"/>
          <w:sz w:val="24"/>
          <w:szCs w:val="24"/>
        </w:rPr>
        <w:t xml:space="preserve">  Built three custom desktop computers and upgraded personal and family systems, including hardware installation, operating system deployment, driver configuration, and performance optimization.</w:t>
      </w:r>
    </w:p>
    <w:p w14:paraId="03EE5A20" w14:textId="198B6C88" w:rsidR="00950D02" w:rsidRPr="002E09B9" w:rsidRDefault="0026303A" w:rsidP="00F34BC3">
      <w:pPr>
        <w:spacing w:line="360" w:lineRule="auto"/>
        <w:rPr>
          <w:rFonts w:ascii="Georgia" w:hAnsi="Georgia"/>
        </w:rPr>
      </w:pPr>
      <w:r w:rsidRPr="00F34BC3">
        <w:rPr>
          <w:rFonts w:ascii="Times New Roman" w:eastAsia="Times New Roman" w:hAnsi="Symbol" w:cs="Times New Roman"/>
          <w:sz w:val="24"/>
          <w:szCs w:val="24"/>
        </w:rPr>
        <w:t></w:t>
      </w:r>
      <w:r w:rsidRPr="00F34BC3">
        <w:rPr>
          <w:rFonts w:ascii="Times New Roman" w:eastAsia="Times New Roman" w:hAnsi="Times New Roman" w:cs="Times New Roman"/>
          <w:sz w:val="24"/>
          <w:szCs w:val="24"/>
        </w:rPr>
        <w:t xml:space="preserve">  Studied extensively for the </w:t>
      </w:r>
      <w:r w:rsidRPr="00F34BC3">
        <w:rPr>
          <w:rFonts w:ascii="Times New Roman" w:eastAsia="Times New Roman" w:hAnsi="Times New Roman" w:cs="Times New Roman"/>
          <w:b/>
          <w:bCs/>
          <w:sz w:val="24"/>
          <w:szCs w:val="24"/>
        </w:rPr>
        <w:t>CompTIA Security+ (SY0-701)</w:t>
      </w:r>
      <w:r w:rsidRPr="00F34BC3">
        <w:rPr>
          <w:rFonts w:ascii="Times New Roman" w:eastAsia="Times New Roman" w:hAnsi="Times New Roman" w:cs="Times New Roman"/>
          <w:sz w:val="24"/>
          <w:szCs w:val="24"/>
        </w:rPr>
        <w:t xml:space="preserve"> and </w:t>
      </w:r>
      <w:r w:rsidRPr="00F34BC3">
        <w:rPr>
          <w:rFonts w:ascii="Times New Roman" w:eastAsia="Times New Roman" w:hAnsi="Times New Roman" w:cs="Times New Roman"/>
          <w:b/>
          <w:bCs/>
          <w:sz w:val="24"/>
          <w:szCs w:val="24"/>
        </w:rPr>
        <w:t>CompTIA Network+ (N10-009)</w:t>
      </w:r>
      <w:r w:rsidRPr="00F34BC3">
        <w:rPr>
          <w:rFonts w:ascii="Times New Roman" w:eastAsia="Times New Roman" w:hAnsi="Times New Roman" w:cs="Times New Roman"/>
          <w:sz w:val="24"/>
          <w:szCs w:val="24"/>
        </w:rPr>
        <w:t xml:space="preserve"> </w:t>
      </w:r>
      <w:r w:rsidR="004E569C" w:rsidRPr="00F34BC3">
        <w:rPr>
          <w:rFonts w:ascii="Times New Roman" w:eastAsia="Times New Roman" w:hAnsi="Times New Roman" w:cs="Times New Roman"/>
          <w:sz w:val="24"/>
          <w:szCs w:val="24"/>
        </w:rPr>
        <w:t xml:space="preserve"> certification exams and continue expanding technical skills through hands-on learning.</w:t>
      </w:r>
      <w:r w:rsidR="00F34BC3" w:rsidRPr="00F34BC3">
        <w:rPr>
          <w:rFonts w:ascii="Georgia" w:hAnsi="Georgia"/>
          <w:noProof/>
        </w:rPr>
        <w:t xml:space="preserve"> </w:t>
      </w:r>
      <w:r w:rsidR="00F34BC3" w:rsidRPr="00233E67">
        <w:rPr>
          <w:rFonts w:ascii="Georgia" w:hAnsi="Georgia"/>
          <w:noProof/>
        </w:rPr>
        <mc:AlternateContent>
          <mc:Choice Requires="wps">
            <w:drawing>
              <wp:anchor distT="0" distB="0" distL="114300" distR="114300" simplePos="0" relativeHeight="251669504" behindDoc="0" locked="0" layoutInCell="1" allowOverlap="1" wp14:anchorId="77DAEC99" wp14:editId="24B39C99">
                <wp:simplePos x="0" y="0"/>
                <wp:positionH relativeFrom="column">
                  <wp:posOffset>2363</wp:posOffset>
                </wp:positionH>
                <wp:positionV relativeFrom="paragraph">
                  <wp:posOffset>667636</wp:posOffset>
                </wp:positionV>
                <wp:extent cx="6756400" cy="0"/>
                <wp:effectExtent l="0" t="0" r="12700" b="12700"/>
                <wp:wrapNone/>
                <wp:docPr id="1873130148" name="Straight Connector 4"/>
                <wp:cNvGraphicFramePr/>
                <a:graphic xmlns:a="http://schemas.openxmlformats.org/drawingml/2006/main">
                  <a:graphicData uri="http://schemas.microsoft.com/office/word/2010/wordprocessingShape">
                    <wps:wsp>
                      <wps:cNvCnPr/>
                      <wps:spPr>
                        <a:xfrm>
                          <a:off x="0" y="0"/>
                          <a:ext cx="675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27335F"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pt,52.55pt" to="532.2pt,5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" strokecolor="black [3040]"/>
            </w:pict>
          </mc:Fallback>
        </mc:AlternateContent>
      </w:r>
      <w:r w:rsidR="00C0519E">
        <w:rPr>
          <w:rFonts w:ascii="Georgia" w:hAnsi="Georgia"/>
          <w:noProof/>
        </w:rPr>
        <w:pict w14:anchorId="48D2912A">
          <v:rect id="_x0000_i1027" alt="" style="width:468pt;height:.05pt;mso-width-percent:0;mso-height-percent:0;mso-width-percent:0;mso-height-percent:0" o:hralign="center" o:hrstd="t" o:hr="t" fillcolor="#a0a0a0" stroked="f"/>
        </w:pict>
      </w:r>
    </w:p>
    <w:p w14:paraId="6A0428C8" w14:textId="77777777" w:rsidR="00950D02" w:rsidRPr="00A30902" w:rsidRDefault="00950D02" w:rsidP="00C972EB">
      <w:pPr>
        <w:pStyle w:val="Heading2"/>
        <w:spacing w:line="360" w:lineRule="auto"/>
        <w:rPr>
          <w:rFonts w:ascii="Georgia" w:hAnsi="Georgia"/>
          <w:color w:val="C00000"/>
          <w:sz w:val="28"/>
          <w:szCs w:val="28"/>
        </w:rPr>
      </w:pPr>
      <w:r w:rsidRPr="00A30902">
        <w:rPr>
          <w:rFonts w:ascii="Georgia" w:hAnsi="Georgia"/>
          <w:color w:val="C00000"/>
          <w:sz w:val="28"/>
          <w:szCs w:val="28"/>
        </w:rPr>
        <w:t>PROFESSIONAL EXPERIENCE</w:t>
      </w:r>
    </w:p>
    <w:p w14:paraId="3C9D7279" w14:textId="77777777" w:rsidR="00950D02" w:rsidRPr="00A30902" w:rsidRDefault="00950D02" w:rsidP="00C972EB">
      <w:pPr>
        <w:pStyle w:val="Heading3"/>
        <w:spacing w:line="360" w:lineRule="auto"/>
        <w:rPr>
          <w:rFonts w:ascii="Georgia" w:hAnsi="Georgia"/>
          <w:color w:val="C00000"/>
          <w:sz w:val="24"/>
          <w:szCs w:val="24"/>
        </w:rPr>
      </w:pPr>
      <w:r w:rsidRPr="00A30902">
        <w:rPr>
          <w:rFonts w:ascii="Georgia" w:hAnsi="Georgia"/>
          <w:color w:val="C00000"/>
          <w:sz w:val="24"/>
          <w:szCs w:val="24"/>
        </w:rPr>
        <w:t>BOH Supervisor</w:t>
      </w:r>
    </w:p>
    <w:p w14:paraId="7F3D626C" w14:textId="77777777" w:rsidR="00950D02" w:rsidRPr="00BB0304" w:rsidRDefault="00950D02" w:rsidP="00C972EB">
      <w:pPr>
        <w:pStyle w:val="NormalWeb"/>
        <w:spacing w:line="360" w:lineRule="auto"/>
        <w:rPr>
          <w:rFonts w:ascii="Georgia" w:hAnsi="Georgia"/>
          <w:sz w:val="22"/>
          <w:szCs w:val="22"/>
        </w:rPr>
      </w:pPr>
      <w:r w:rsidRPr="00BB0304">
        <w:rPr>
          <w:rStyle w:val="Strong"/>
          <w:rFonts w:ascii="Georgia" w:hAnsi="Georgia"/>
          <w:sz w:val="22"/>
          <w:szCs w:val="22"/>
        </w:rPr>
        <w:t>PopStroke | Port Saint Lucie, FL</w:t>
      </w:r>
      <w:r w:rsidRPr="00BB0304">
        <w:rPr>
          <w:rFonts w:ascii="Georgia" w:hAnsi="Georgia"/>
          <w:sz w:val="22"/>
          <w:szCs w:val="22"/>
        </w:rPr>
        <w:br/>
      </w:r>
      <w:r w:rsidRPr="00BB0304">
        <w:rPr>
          <w:rStyle w:val="Strong"/>
          <w:rFonts w:ascii="Georgia" w:hAnsi="Georgia"/>
          <w:sz w:val="22"/>
          <w:szCs w:val="22"/>
        </w:rPr>
        <w:t>July 2023 – Present</w:t>
      </w:r>
    </w:p>
    <w:p w14:paraId="70F5BA99" w14:textId="77777777" w:rsidR="00950D02" w:rsidRPr="002E09B9" w:rsidRDefault="00950D02" w:rsidP="00BB0304">
      <w:pPr>
        <w:pStyle w:val="NormalWeb"/>
        <w:numPr>
          <w:ilvl w:val="0"/>
          <w:numId w:val="21"/>
        </w:numPr>
        <w:spacing w:line="360" w:lineRule="auto"/>
        <w:rPr>
          <w:rFonts w:ascii="Georgia" w:hAnsi="Georgia"/>
        </w:rPr>
      </w:pPr>
      <w:r w:rsidRPr="002E09B9">
        <w:rPr>
          <w:rFonts w:ascii="Georgia" w:hAnsi="Georgia"/>
        </w:rPr>
        <w:t>Lead daily operations within a high-volume, fast-paced environment while supervising kitchen staff.</w:t>
      </w:r>
    </w:p>
    <w:p w14:paraId="1E04790B" w14:textId="77777777" w:rsidR="00950D02" w:rsidRPr="002E09B9" w:rsidRDefault="00950D02" w:rsidP="00BB0304">
      <w:pPr>
        <w:pStyle w:val="NormalWeb"/>
        <w:numPr>
          <w:ilvl w:val="0"/>
          <w:numId w:val="21"/>
        </w:numPr>
        <w:spacing w:line="360" w:lineRule="auto"/>
        <w:rPr>
          <w:rFonts w:ascii="Georgia" w:hAnsi="Georgia"/>
        </w:rPr>
      </w:pPr>
      <w:r w:rsidRPr="002E09B9">
        <w:rPr>
          <w:rFonts w:ascii="Georgia" w:hAnsi="Georgia"/>
        </w:rPr>
        <w:t>Coordinate inventory management and cost tracking to improve operational efficiency.</w:t>
      </w:r>
    </w:p>
    <w:p w14:paraId="2CA45F68" w14:textId="77777777" w:rsidR="00950D02" w:rsidRPr="002E09B9" w:rsidRDefault="00950D02" w:rsidP="00BB0304">
      <w:pPr>
        <w:pStyle w:val="NormalWeb"/>
        <w:numPr>
          <w:ilvl w:val="0"/>
          <w:numId w:val="21"/>
        </w:numPr>
        <w:spacing w:line="360" w:lineRule="auto"/>
        <w:rPr>
          <w:rFonts w:ascii="Georgia" w:hAnsi="Georgia"/>
        </w:rPr>
      </w:pPr>
      <w:r w:rsidRPr="002E09B9">
        <w:rPr>
          <w:rFonts w:ascii="Georgia" w:hAnsi="Georgia"/>
        </w:rPr>
        <w:t>Analyze labor and food cost metrics to support operational planning.</w:t>
      </w:r>
    </w:p>
    <w:p w14:paraId="38ECEC67" w14:textId="77777777" w:rsidR="00950D02" w:rsidRPr="002E09B9" w:rsidRDefault="00950D02" w:rsidP="00BB0304">
      <w:pPr>
        <w:pStyle w:val="NormalWeb"/>
        <w:numPr>
          <w:ilvl w:val="0"/>
          <w:numId w:val="21"/>
        </w:numPr>
        <w:spacing w:line="360" w:lineRule="auto"/>
        <w:rPr>
          <w:rFonts w:ascii="Georgia" w:hAnsi="Georgia"/>
        </w:rPr>
      </w:pPr>
      <w:r w:rsidRPr="002E09B9">
        <w:rPr>
          <w:rFonts w:ascii="Georgia" w:hAnsi="Georgia"/>
        </w:rPr>
        <w:t>Train new employees on company procedures and safety standards.</w:t>
      </w:r>
    </w:p>
    <w:p w14:paraId="7435FA2A" w14:textId="77777777" w:rsidR="00950D02" w:rsidRPr="002E09B9" w:rsidRDefault="00950D02" w:rsidP="00BB0304">
      <w:pPr>
        <w:pStyle w:val="NormalWeb"/>
        <w:numPr>
          <w:ilvl w:val="0"/>
          <w:numId w:val="21"/>
        </w:numPr>
        <w:spacing w:line="360" w:lineRule="auto"/>
        <w:rPr>
          <w:rFonts w:ascii="Georgia" w:hAnsi="Georgia"/>
        </w:rPr>
      </w:pPr>
      <w:r w:rsidRPr="002E09B9">
        <w:rPr>
          <w:rFonts w:ascii="Georgia" w:hAnsi="Georgia"/>
        </w:rPr>
        <w:t>Resolve customer concerns professionally while maintaining a high standard of service.</w:t>
      </w:r>
    </w:p>
    <w:p w14:paraId="55CB19CA" w14:textId="77777777" w:rsidR="00950D02" w:rsidRPr="002E09B9" w:rsidRDefault="00950D02" w:rsidP="00BB0304">
      <w:pPr>
        <w:pStyle w:val="NormalWeb"/>
        <w:numPr>
          <w:ilvl w:val="0"/>
          <w:numId w:val="21"/>
        </w:numPr>
        <w:spacing w:line="360" w:lineRule="auto"/>
        <w:rPr>
          <w:rFonts w:ascii="Georgia" w:hAnsi="Georgia"/>
        </w:rPr>
      </w:pPr>
      <w:r w:rsidRPr="002E09B9">
        <w:rPr>
          <w:rFonts w:ascii="Georgia" w:hAnsi="Georgia"/>
        </w:rPr>
        <w:t>Demonstrate leadership, communication, organization, and problem-solving skills under pressure.</w:t>
      </w:r>
    </w:p>
    <w:p w14:paraId="6BA92FE0" w14:textId="77777777" w:rsidR="00950D02" w:rsidRPr="00A30902" w:rsidRDefault="00950D02" w:rsidP="00C972EB">
      <w:pPr>
        <w:pStyle w:val="Heading3"/>
        <w:spacing w:line="360" w:lineRule="auto"/>
        <w:rPr>
          <w:rFonts w:ascii="Georgia" w:hAnsi="Georgia"/>
          <w:color w:val="C00000"/>
          <w:sz w:val="24"/>
          <w:szCs w:val="24"/>
        </w:rPr>
      </w:pPr>
      <w:r w:rsidRPr="00A30902">
        <w:rPr>
          <w:rFonts w:ascii="Georgia" w:hAnsi="Georgia"/>
          <w:color w:val="C00000"/>
          <w:sz w:val="24"/>
          <w:szCs w:val="24"/>
        </w:rPr>
        <w:t>Line Cook</w:t>
      </w:r>
    </w:p>
    <w:p w14:paraId="549E87E1" w14:textId="77777777" w:rsidR="00950D02" w:rsidRPr="00BB0304" w:rsidRDefault="00950D02" w:rsidP="00C972EB">
      <w:pPr>
        <w:pStyle w:val="NormalWeb"/>
        <w:spacing w:line="360" w:lineRule="auto"/>
        <w:rPr>
          <w:rFonts w:ascii="Georgia" w:hAnsi="Georgia"/>
          <w:sz w:val="22"/>
          <w:szCs w:val="22"/>
        </w:rPr>
      </w:pPr>
      <w:r w:rsidRPr="00BB0304">
        <w:rPr>
          <w:rStyle w:val="Strong"/>
          <w:rFonts w:ascii="Georgia" w:hAnsi="Georgia"/>
          <w:sz w:val="22"/>
          <w:szCs w:val="22"/>
        </w:rPr>
        <w:t>Park Avenue BBQ Grille | Port Saint Lucie, FL</w:t>
      </w:r>
      <w:r w:rsidRPr="00BB0304">
        <w:rPr>
          <w:rFonts w:ascii="Georgia" w:hAnsi="Georgia"/>
          <w:sz w:val="22"/>
          <w:szCs w:val="22"/>
        </w:rPr>
        <w:br/>
      </w:r>
      <w:r w:rsidRPr="00BB0304">
        <w:rPr>
          <w:rStyle w:val="Strong"/>
          <w:rFonts w:ascii="Georgia" w:hAnsi="Georgia"/>
          <w:sz w:val="22"/>
          <w:szCs w:val="22"/>
        </w:rPr>
        <w:t>April 2021 – July 2023</w:t>
      </w:r>
    </w:p>
    <w:p w14:paraId="60CFA4F8" w14:textId="77777777" w:rsidR="00950D02" w:rsidRPr="002E09B9" w:rsidRDefault="00950D02" w:rsidP="00C972EB">
      <w:pPr>
        <w:pStyle w:val="NormalWeb"/>
        <w:numPr>
          <w:ilvl w:val="0"/>
          <w:numId w:val="22"/>
        </w:numPr>
        <w:spacing w:line="360" w:lineRule="auto"/>
        <w:rPr>
          <w:rFonts w:ascii="Georgia" w:hAnsi="Georgia"/>
        </w:rPr>
      </w:pPr>
      <w:r w:rsidRPr="002E09B9">
        <w:rPr>
          <w:rFonts w:ascii="Georgia" w:hAnsi="Georgia"/>
        </w:rPr>
        <w:t>Collaborated with team members to consistently deliver quality service in a fast-paced environment.</w:t>
      </w:r>
    </w:p>
    <w:p w14:paraId="18F89CF5" w14:textId="77777777" w:rsidR="00950D02" w:rsidRPr="002E09B9" w:rsidRDefault="00950D02" w:rsidP="00C972EB">
      <w:pPr>
        <w:pStyle w:val="NormalWeb"/>
        <w:numPr>
          <w:ilvl w:val="0"/>
          <w:numId w:val="22"/>
        </w:numPr>
        <w:spacing w:line="360" w:lineRule="auto"/>
        <w:rPr>
          <w:rFonts w:ascii="Georgia" w:hAnsi="Georgia"/>
        </w:rPr>
      </w:pPr>
      <w:r w:rsidRPr="002E09B9">
        <w:rPr>
          <w:rFonts w:ascii="Georgia" w:hAnsi="Georgia"/>
        </w:rPr>
        <w:t>Maintained compliance with food safety and sanitation standards.</w:t>
      </w:r>
    </w:p>
    <w:p w14:paraId="14AA14D6" w14:textId="77777777" w:rsidR="00950D02" w:rsidRPr="002E09B9" w:rsidRDefault="00950D02" w:rsidP="00C972EB">
      <w:pPr>
        <w:pStyle w:val="NormalWeb"/>
        <w:numPr>
          <w:ilvl w:val="0"/>
          <w:numId w:val="22"/>
        </w:numPr>
        <w:spacing w:line="360" w:lineRule="auto"/>
        <w:rPr>
          <w:rFonts w:ascii="Georgia" w:hAnsi="Georgia"/>
        </w:rPr>
      </w:pPr>
      <w:r w:rsidRPr="002E09B9">
        <w:rPr>
          <w:rFonts w:ascii="Georgia" w:hAnsi="Georgia"/>
        </w:rPr>
        <w:t>Prioritized multiple responsibilities while meeting strict deadlines.</w:t>
      </w:r>
    </w:p>
    <w:p w14:paraId="5BEE0133" w14:textId="77777777" w:rsidR="00950D02" w:rsidRPr="002E09B9" w:rsidRDefault="00950D02" w:rsidP="00C972EB">
      <w:pPr>
        <w:pStyle w:val="NormalWeb"/>
        <w:numPr>
          <w:ilvl w:val="0"/>
          <w:numId w:val="22"/>
        </w:numPr>
        <w:spacing w:line="360" w:lineRule="auto"/>
        <w:rPr>
          <w:rFonts w:ascii="Georgia" w:hAnsi="Georgia"/>
        </w:rPr>
      </w:pPr>
      <w:r w:rsidRPr="002E09B9">
        <w:rPr>
          <w:rFonts w:ascii="Georgia" w:hAnsi="Georgia"/>
        </w:rPr>
        <w:t>Contributed to efficient daily operations through teamwork and effective communication.</w:t>
      </w:r>
    </w:p>
    <w:p w14:paraId="54B0E8DA" w14:textId="67C32F3D" w:rsidR="00950D02" w:rsidRPr="002E09B9" w:rsidRDefault="00233E67" w:rsidP="00C972EB">
      <w:pPr>
        <w:spacing w:line="360" w:lineRule="auto"/>
        <w:rPr>
          <w:rFonts w:ascii="Georgia" w:hAnsi="Georgia"/>
        </w:rPr>
      </w:pPr>
      <w:r w:rsidRPr="00233E67">
        <w:rPr>
          <w:rFonts w:ascii="Georgia" w:hAnsi="Georgia"/>
          <w:noProof/>
        </w:rPr>
        <mc:AlternateContent>
          <mc:Choice Requires="wps">
            <w:drawing>
              <wp:anchor distT="0" distB="0" distL="114300" distR="114300" simplePos="0" relativeHeight="251665408" behindDoc="0" locked="0" layoutInCell="1" allowOverlap="1" wp14:anchorId="45F816B2" wp14:editId="598B74D8">
                <wp:simplePos x="0" y="0"/>
                <wp:positionH relativeFrom="column">
                  <wp:posOffset>2363</wp:posOffset>
                </wp:positionH>
                <wp:positionV relativeFrom="paragraph">
                  <wp:posOffset>116294</wp:posOffset>
                </wp:positionV>
                <wp:extent cx="6756400" cy="0"/>
                <wp:effectExtent l="0" t="0" r="12700" b="12700"/>
                <wp:wrapNone/>
                <wp:docPr id="1331837824" name="Straight Connector 4"/>
                <wp:cNvGraphicFramePr/>
                <a:graphic xmlns:a="http://schemas.openxmlformats.org/drawingml/2006/main">
                  <a:graphicData uri="http://schemas.microsoft.com/office/word/2010/wordprocessingShape">
                    <wps:wsp>
                      <wps:cNvCnPr/>
                      <wps:spPr>
                        <a:xfrm>
                          <a:off x="0" y="0"/>
                          <a:ext cx="675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749CD5"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pt,9.15pt" to="532.2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" strokecolor="black [3040]"/>
            </w:pict>
          </mc:Fallback>
        </mc:AlternateContent>
      </w:r>
      <w:r w:rsidR="00C0519E">
        <w:rPr>
          <w:rFonts w:ascii="Georgia" w:hAnsi="Georgia"/>
          <w:noProof/>
        </w:rPr>
        <w:pict w14:anchorId="2E88D858">
          <v:rect id="_x0000_i1026" alt="" style="width:468pt;height:.05pt;mso-width-percent:0;mso-height-percent:0;mso-width-percent:0;mso-height-percent:0" o:hralign="center" o:hrstd="t" o:hr="t" fillcolor="#a0a0a0" stroked="f"/>
        </w:pict>
      </w:r>
    </w:p>
    <w:p w14:paraId="21E1DF8B" w14:textId="77777777" w:rsidR="00950D02" w:rsidRPr="001D199B" w:rsidRDefault="00950D02" w:rsidP="00C972EB">
      <w:pPr>
        <w:pStyle w:val="Heading2"/>
        <w:spacing w:line="360" w:lineRule="auto"/>
        <w:rPr>
          <w:rFonts w:ascii="Georgia" w:hAnsi="Georgia"/>
          <w:sz w:val="28"/>
          <w:szCs w:val="28"/>
        </w:rPr>
      </w:pPr>
      <w:r w:rsidRPr="001D199B">
        <w:rPr>
          <w:rFonts w:ascii="Georgia" w:hAnsi="Georgia"/>
          <w:color w:val="C00000"/>
          <w:sz w:val="28"/>
          <w:szCs w:val="28"/>
        </w:rPr>
        <w:lastRenderedPageBreak/>
        <w:t>EDUCATION</w:t>
      </w:r>
    </w:p>
    <w:p w14:paraId="7149A3FF" w14:textId="77777777" w:rsidR="00950D02" w:rsidRPr="00385568" w:rsidRDefault="00950D02" w:rsidP="00C972EB">
      <w:pPr>
        <w:pStyle w:val="Heading3"/>
        <w:spacing w:line="360" w:lineRule="auto"/>
        <w:rPr>
          <w:rFonts w:ascii="Georgia" w:hAnsi="Georgia"/>
          <w:color w:val="C00000"/>
        </w:rPr>
      </w:pPr>
      <w:r w:rsidRPr="00385568">
        <w:rPr>
          <w:rFonts w:ascii="Georgia" w:hAnsi="Georgia"/>
          <w:color w:val="C00000"/>
        </w:rPr>
        <w:t>Indian River State College | Fort Pierce, FL</w:t>
      </w:r>
    </w:p>
    <w:p w14:paraId="312558EF" w14:textId="77777777" w:rsidR="00950D02" w:rsidRPr="002E09B9" w:rsidRDefault="00950D02" w:rsidP="00C972EB">
      <w:pPr>
        <w:pStyle w:val="NormalWeb"/>
        <w:spacing w:line="360" w:lineRule="auto"/>
        <w:rPr>
          <w:rFonts w:ascii="Georgia" w:hAnsi="Georgia"/>
        </w:rPr>
      </w:pPr>
      <w:r w:rsidRPr="002E09B9">
        <w:rPr>
          <w:rStyle w:val="Strong"/>
          <w:rFonts w:ascii="Georgia" w:hAnsi="Georgia"/>
        </w:rPr>
        <w:t>Bachelor of Science</w:t>
      </w:r>
      <w:r w:rsidRPr="002E09B9">
        <w:rPr>
          <w:rFonts w:ascii="Georgia" w:hAnsi="Georgia"/>
        </w:rPr>
        <w:br/>
      </w:r>
      <w:r w:rsidRPr="002E09B9">
        <w:rPr>
          <w:rStyle w:val="Strong"/>
          <w:rFonts w:ascii="Georgia" w:hAnsi="Georgia"/>
        </w:rPr>
        <w:t>Information Technology Management – Cybersecurity Concentration</w:t>
      </w:r>
    </w:p>
    <w:p w14:paraId="00D1A6DD" w14:textId="77777777" w:rsidR="00950D02" w:rsidRPr="00D92824" w:rsidRDefault="00950D02" w:rsidP="00C972EB">
      <w:pPr>
        <w:pStyle w:val="NormalWeb"/>
        <w:spacing w:line="360" w:lineRule="auto"/>
        <w:rPr>
          <w:rFonts w:ascii="Georgia" w:hAnsi="Georgia"/>
          <w:sz w:val="22"/>
          <w:szCs w:val="22"/>
        </w:rPr>
      </w:pPr>
      <w:r w:rsidRPr="00D92824">
        <w:rPr>
          <w:rStyle w:val="Strong"/>
          <w:rFonts w:ascii="Georgia" w:hAnsi="Georgia"/>
          <w:sz w:val="22"/>
          <w:szCs w:val="22"/>
        </w:rPr>
        <w:t>Honors &amp; Awards</w:t>
      </w:r>
    </w:p>
    <w:p w14:paraId="05FB1E31" w14:textId="77777777" w:rsidR="00950D02" w:rsidRPr="00D92824" w:rsidRDefault="00950D02" w:rsidP="00C972EB">
      <w:pPr>
        <w:pStyle w:val="NormalWeb"/>
        <w:numPr>
          <w:ilvl w:val="0"/>
          <w:numId w:val="23"/>
        </w:numPr>
        <w:spacing w:line="360" w:lineRule="auto"/>
        <w:rPr>
          <w:rFonts w:ascii="Georgia" w:hAnsi="Georgia"/>
          <w:sz w:val="22"/>
          <w:szCs w:val="22"/>
        </w:rPr>
      </w:pPr>
      <w:r w:rsidRPr="00D92824">
        <w:rPr>
          <w:rFonts w:ascii="Georgia" w:hAnsi="Georgia"/>
          <w:sz w:val="22"/>
          <w:szCs w:val="22"/>
        </w:rPr>
        <w:t>Earnie and Virginia E. Rodgers Endowed Memorial Recipient</w:t>
      </w:r>
    </w:p>
    <w:p w14:paraId="0DC1F03B" w14:textId="77777777" w:rsidR="00950D02" w:rsidRPr="00D92824" w:rsidRDefault="00950D02" w:rsidP="00C972EB">
      <w:pPr>
        <w:pStyle w:val="NormalWeb"/>
        <w:numPr>
          <w:ilvl w:val="0"/>
          <w:numId w:val="23"/>
        </w:numPr>
        <w:spacing w:line="360" w:lineRule="auto"/>
        <w:rPr>
          <w:rFonts w:ascii="Georgia" w:hAnsi="Georgia"/>
          <w:sz w:val="22"/>
          <w:szCs w:val="22"/>
        </w:rPr>
      </w:pPr>
      <w:r w:rsidRPr="00D92824">
        <w:rPr>
          <w:rFonts w:ascii="Georgia" w:hAnsi="Georgia"/>
          <w:sz w:val="22"/>
          <w:szCs w:val="22"/>
        </w:rPr>
        <w:t>Deena &amp; Joel Wynne Recipient</w:t>
      </w:r>
    </w:p>
    <w:p w14:paraId="6429CFC6" w14:textId="0B686A00" w:rsidR="00950D02" w:rsidRPr="002E09B9" w:rsidRDefault="00C45476" w:rsidP="00C972EB">
      <w:pPr>
        <w:spacing w:line="360" w:lineRule="auto"/>
        <w:rPr>
          <w:rFonts w:ascii="Georgia" w:hAnsi="Georgia"/>
        </w:rPr>
      </w:pPr>
      <w:r w:rsidRPr="00233E67">
        <w:rPr>
          <w:rFonts w:ascii="Georgia" w:hAnsi="Georgia"/>
          <w:noProof/>
        </w:rPr>
        <mc:AlternateContent>
          <mc:Choice Requires="wps">
            <w:drawing>
              <wp:anchor distT="0" distB="0" distL="114300" distR="114300" simplePos="0" relativeHeight="251667456" behindDoc="0" locked="0" layoutInCell="1" allowOverlap="1" wp14:anchorId="3FB7418A" wp14:editId="745A262B">
                <wp:simplePos x="0" y="0"/>
                <wp:positionH relativeFrom="column">
                  <wp:posOffset>2363</wp:posOffset>
                </wp:positionH>
                <wp:positionV relativeFrom="paragraph">
                  <wp:posOffset>125892</wp:posOffset>
                </wp:positionV>
                <wp:extent cx="6756400" cy="0"/>
                <wp:effectExtent l="0" t="0" r="12700" b="12700"/>
                <wp:wrapNone/>
                <wp:docPr id="1750773492" name="Straight Connector 4"/>
                <wp:cNvGraphicFramePr/>
                <a:graphic xmlns:a="http://schemas.openxmlformats.org/drawingml/2006/main">
                  <a:graphicData uri="http://schemas.microsoft.com/office/word/2010/wordprocessingShape">
                    <wps:wsp>
                      <wps:cNvCnPr/>
                      <wps:spPr>
                        <a:xfrm>
                          <a:off x="0" y="0"/>
                          <a:ext cx="675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65584D"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pt,9.9pt" to="532.2pt,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" strokecolor="black [3040]"/>
            </w:pict>
          </mc:Fallback>
        </mc:AlternateContent>
      </w:r>
      <w:r w:rsidR="00C0519E">
        <w:rPr>
          <w:rFonts w:ascii="Georgia" w:hAnsi="Georgia"/>
          <w:noProof/>
        </w:rPr>
        <w:pict w14:anchorId="6476E937">
          <v:rect id="_x0000_i1025" alt="" style="width:468pt;height:.05pt;mso-width-percent:0;mso-height-percent:0;mso-width-percent:0;mso-height-percent:0" o:hralign="center" o:hrstd="t" o:hr="t" fillcolor="#a0a0a0" stroked="f"/>
        </w:pict>
      </w:r>
    </w:p>
    <w:p w14:paraId="3314DA4D" w14:textId="77777777" w:rsidR="00950D02" w:rsidRPr="0062601A" w:rsidRDefault="00950D02" w:rsidP="00C972EB">
      <w:pPr>
        <w:pStyle w:val="Heading2"/>
        <w:spacing w:line="360" w:lineRule="auto"/>
        <w:rPr>
          <w:rFonts w:ascii="Georgia" w:hAnsi="Georgia"/>
          <w:color w:val="C00000"/>
          <w:sz w:val="28"/>
          <w:szCs w:val="28"/>
        </w:rPr>
      </w:pPr>
      <w:r w:rsidRPr="0062601A">
        <w:rPr>
          <w:rFonts w:ascii="Georgia" w:hAnsi="Georgia"/>
          <w:color w:val="C00000"/>
          <w:sz w:val="28"/>
          <w:szCs w:val="28"/>
        </w:rPr>
        <w:t>CERTIFICATION PREPARATION</w:t>
      </w:r>
    </w:p>
    <w:p w14:paraId="42078567" w14:textId="77777777" w:rsidR="00950D02" w:rsidRPr="002E09B9" w:rsidRDefault="00950D02" w:rsidP="00C972EB">
      <w:pPr>
        <w:pStyle w:val="NormalWeb"/>
        <w:numPr>
          <w:ilvl w:val="0"/>
          <w:numId w:val="24"/>
        </w:numPr>
        <w:spacing w:line="360" w:lineRule="auto"/>
        <w:rPr>
          <w:rFonts w:ascii="Georgia" w:hAnsi="Georgia"/>
        </w:rPr>
      </w:pPr>
      <w:r w:rsidRPr="002E09B9">
        <w:rPr>
          <w:rFonts w:ascii="Georgia" w:hAnsi="Georgia"/>
        </w:rPr>
        <w:t>CompTIA Security+ (SY0-701) — Exam preparation completed; planning to sit for certification.</w:t>
      </w:r>
    </w:p>
    <w:p w14:paraId="5CF8FC9D" w14:textId="00B411FC" w:rsidR="00E063C5" w:rsidRPr="002E09B9" w:rsidRDefault="00950D02" w:rsidP="00C972EB">
      <w:pPr>
        <w:pStyle w:val="NormalWeb"/>
        <w:numPr>
          <w:ilvl w:val="0"/>
          <w:numId w:val="24"/>
        </w:numPr>
        <w:spacing w:line="360" w:lineRule="auto"/>
        <w:rPr>
          <w:rFonts w:ascii="Georgia" w:hAnsi="Georgia"/>
        </w:rPr>
      </w:pPr>
      <w:r w:rsidRPr="002E09B9">
        <w:rPr>
          <w:rFonts w:ascii="Georgia" w:hAnsi="Georgia"/>
        </w:rPr>
        <w:t>CompTIA Network+ (N10-009) — Exam preparation completed; planning to sit for certification.</w:t>
      </w:r>
    </w:p>
    <w:sectPr w:rsidR="00E063C5" w:rsidRPr="002E09B9" w:rsidSect="00F81CD6">
      <w:type w:val="continuous"/>
      <w:pgSz w:w="12240" w:h="15840"/>
      <w:pgMar w:top="740" w:right="800" w:bottom="74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00000001"/>
    <w:lvl w:ilvl="0" w:tplc="498AAE1A">
      <w:start w:val="1"/>
      <w:numFmt w:val="bullet"/>
      <w:lvlText w:val=""/>
      <w:lvlJc w:val="left"/>
      <w:pPr>
        <w:ind w:left="720" w:hanging="360"/>
      </w:pPr>
      <w:rPr>
        <w:rFonts w:ascii="Symbol" w:hAnsi="Symbol"/>
      </w:rPr>
    </w:lvl>
    <w:lvl w:ilvl="1" w:tplc="9034C840">
      <w:start w:val="1"/>
      <w:numFmt w:val="bullet"/>
      <w:lvlText w:val="o"/>
      <w:lvlJc w:val="left"/>
      <w:pPr>
        <w:tabs>
          <w:tab w:val="num" w:pos="1440"/>
        </w:tabs>
        <w:ind w:left="1440" w:hanging="360"/>
      </w:pPr>
      <w:rPr>
        <w:rFonts w:ascii="Courier New" w:hAnsi="Courier New"/>
      </w:rPr>
    </w:lvl>
    <w:lvl w:ilvl="2" w:tplc="C7A22380">
      <w:start w:val="1"/>
      <w:numFmt w:val="bullet"/>
      <w:lvlText w:val=""/>
      <w:lvlJc w:val="left"/>
      <w:pPr>
        <w:tabs>
          <w:tab w:val="num" w:pos="2160"/>
        </w:tabs>
        <w:ind w:left="2160" w:hanging="360"/>
      </w:pPr>
      <w:rPr>
        <w:rFonts w:ascii="Wingdings" w:hAnsi="Wingdings"/>
      </w:rPr>
    </w:lvl>
    <w:lvl w:ilvl="3" w:tplc="54D014AC">
      <w:start w:val="1"/>
      <w:numFmt w:val="bullet"/>
      <w:lvlText w:val=""/>
      <w:lvlJc w:val="left"/>
      <w:pPr>
        <w:tabs>
          <w:tab w:val="num" w:pos="2880"/>
        </w:tabs>
        <w:ind w:left="2880" w:hanging="360"/>
      </w:pPr>
      <w:rPr>
        <w:rFonts w:ascii="Symbol" w:hAnsi="Symbol"/>
      </w:rPr>
    </w:lvl>
    <w:lvl w:ilvl="4" w:tplc="5134C824">
      <w:start w:val="1"/>
      <w:numFmt w:val="bullet"/>
      <w:lvlText w:val="o"/>
      <w:lvlJc w:val="left"/>
      <w:pPr>
        <w:tabs>
          <w:tab w:val="num" w:pos="3600"/>
        </w:tabs>
        <w:ind w:left="3600" w:hanging="360"/>
      </w:pPr>
      <w:rPr>
        <w:rFonts w:ascii="Courier New" w:hAnsi="Courier New"/>
      </w:rPr>
    </w:lvl>
    <w:lvl w:ilvl="5" w:tplc="A470EC28">
      <w:start w:val="1"/>
      <w:numFmt w:val="bullet"/>
      <w:lvlText w:val=""/>
      <w:lvlJc w:val="left"/>
      <w:pPr>
        <w:tabs>
          <w:tab w:val="num" w:pos="4320"/>
        </w:tabs>
        <w:ind w:left="4320" w:hanging="360"/>
      </w:pPr>
      <w:rPr>
        <w:rFonts w:ascii="Wingdings" w:hAnsi="Wingdings"/>
      </w:rPr>
    </w:lvl>
    <w:lvl w:ilvl="6" w:tplc="55446974">
      <w:start w:val="1"/>
      <w:numFmt w:val="bullet"/>
      <w:lvlText w:val=""/>
      <w:lvlJc w:val="left"/>
      <w:pPr>
        <w:tabs>
          <w:tab w:val="num" w:pos="5040"/>
        </w:tabs>
        <w:ind w:left="5040" w:hanging="360"/>
      </w:pPr>
      <w:rPr>
        <w:rFonts w:ascii="Symbol" w:hAnsi="Symbol"/>
      </w:rPr>
    </w:lvl>
    <w:lvl w:ilvl="7" w:tplc="F1CEF3E8">
      <w:start w:val="1"/>
      <w:numFmt w:val="bullet"/>
      <w:lvlText w:val="o"/>
      <w:lvlJc w:val="left"/>
      <w:pPr>
        <w:tabs>
          <w:tab w:val="num" w:pos="5760"/>
        </w:tabs>
        <w:ind w:left="5760" w:hanging="360"/>
      </w:pPr>
      <w:rPr>
        <w:rFonts w:ascii="Courier New" w:hAnsi="Courier New"/>
      </w:rPr>
    </w:lvl>
    <w:lvl w:ilvl="8" w:tplc="AC944446">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2"/>
    <w:multiLevelType w:val="hybridMultilevel"/>
    <w:tmpl w:val="00000002"/>
    <w:lvl w:ilvl="0" w:tplc="30463416">
      <w:start w:val="1"/>
      <w:numFmt w:val="bullet"/>
      <w:lvlText w:val=""/>
      <w:lvlJc w:val="left"/>
      <w:pPr>
        <w:ind w:left="720" w:hanging="360"/>
      </w:pPr>
      <w:rPr>
        <w:rFonts w:ascii="Symbol" w:hAnsi="Symbol"/>
      </w:rPr>
    </w:lvl>
    <w:lvl w:ilvl="1" w:tplc="840E941A">
      <w:start w:val="1"/>
      <w:numFmt w:val="bullet"/>
      <w:lvlText w:val="o"/>
      <w:lvlJc w:val="left"/>
      <w:pPr>
        <w:tabs>
          <w:tab w:val="num" w:pos="1440"/>
        </w:tabs>
        <w:ind w:left="1440" w:hanging="360"/>
      </w:pPr>
      <w:rPr>
        <w:rFonts w:ascii="Courier New" w:hAnsi="Courier New"/>
      </w:rPr>
    </w:lvl>
    <w:lvl w:ilvl="2" w:tplc="1736CD52">
      <w:start w:val="1"/>
      <w:numFmt w:val="bullet"/>
      <w:lvlText w:val=""/>
      <w:lvlJc w:val="left"/>
      <w:pPr>
        <w:tabs>
          <w:tab w:val="num" w:pos="2160"/>
        </w:tabs>
        <w:ind w:left="2160" w:hanging="360"/>
      </w:pPr>
      <w:rPr>
        <w:rFonts w:ascii="Wingdings" w:hAnsi="Wingdings"/>
      </w:rPr>
    </w:lvl>
    <w:lvl w:ilvl="3" w:tplc="419A1BEA">
      <w:start w:val="1"/>
      <w:numFmt w:val="bullet"/>
      <w:lvlText w:val=""/>
      <w:lvlJc w:val="left"/>
      <w:pPr>
        <w:tabs>
          <w:tab w:val="num" w:pos="2880"/>
        </w:tabs>
        <w:ind w:left="2880" w:hanging="360"/>
      </w:pPr>
      <w:rPr>
        <w:rFonts w:ascii="Symbol" w:hAnsi="Symbol"/>
      </w:rPr>
    </w:lvl>
    <w:lvl w:ilvl="4" w:tplc="263C1076">
      <w:start w:val="1"/>
      <w:numFmt w:val="bullet"/>
      <w:lvlText w:val="o"/>
      <w:lvlJc w:val="left"/>
      <w:pPr>
        <w:tabs>
          <w:tab w:val="num" w:pos="3600"/>
        </w:tabs>
        <w:ind w:left="3600" w:hanging="360"/>
      </w:pPr>
      <w:rPr>
        <w:rFonts w:ascii="Courier New" w:hAnsi="Courier New"/>
      </w:rPr>
    </w:lvl>
    <w:lvl w:ilvl="5" w:tplc="C4C2EFD2">
      <w:start w:val="1"/>
      <w:numFmt w:val="bullet"/>
      <w:lvlText w:val=""/>
      <w:lvlJc w:val="left"/>
      <w:pPr>
        <w:tabs>
          <w:tab w:val="num" w:pos="4320"/>
        </w:tabs>
        <w:ind w:left="4320" w:hanging="360"/>
      </w:pPr>
      <w:rPr>
        <w:rFonts w:ascii="Wingdings" w:hAnsi="Wingdings"/>
      </w:rPr>
    </w:lvl>
    <w:lvl w:ilvl="6" w:tplc="13D401B4">
      <w:start w:val="1"/>
      <w:numFmt w:val="bullet"/>
      <w:lvlText w:val=""/>
      <w:lvlJc w:val="left"/>
      <w:pPr>
        <w:tabs>
          <w:tab w:val="num" w:pos="5040"/>
        </w:tabs>
        <w:ind w:left="5040" w:hanging="360"/>
      </w:pPr>
      <w:rPr>
        <w:rFonts w:ascii="Symbol" w:hAnsi="Symbol"/>
      </w:rPr>
    </w:lvl>
    <w:lvl w:ilvl="7" w:tplc="C3CE45A6">
      <w:start w:val="1"/>
      <w:numFmt w:val="bullet"/>
      <w:lvlText w:val="o"/>
      <w:lvlJc w:val="left"/>
      <w:pPr>
        <w:tabs>
          <w:tab w:val="num" w:pos="5760"/>
        </w:tabs>
        <w:ind w:left="5760" w:hanging="360"/>
      </w:pPr>
      <w:rPr>
        <w:rFonts w:ascii="Courier New" w:hAnsi="Courier New"/>
      </w:rPr>
    </w:lvl>
    <w:lvl w:ilvl="8" w:tplc="8162FE7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3"/>
    <w:multiLevelType w:val="hybridMultilevel"/>
    <w:tmpl w:val="00000003"/>
    <w:lvl w:ilvl="0" w:tplc="E1FAF814">
      <w:start w:val="1"/>
      <w:numFmt w:val="bullet"/>
      <w:lvlText w:val=""/>
      <w:lvlJc w:val="left"/>
      <w:pPr>
        <w:ind w:left="720" w:hanging="360"/>
      </w:pPr>
      <w:rPr>
        <w:rFonts w:ascii="Symbol" w:hAnsi="Symbol"/>
      </w:rPr>
    </w:lvl>
    <w:lvl w:ilvl="1" w:tplc="AD7283B8">
      <w:start w:val="1"/>
      <w:numFmt w:val="bullet"/>
      <w:lvlText w:val="o"/>
      <w:lvlJc w:val="left"/>
      <w:pPr>
        <w:tabs>
          <w:tab w:val="num" w:pos="1440"/>
        </w:tabs>
        <w:ind w:left="1440" w:hanging="360"/>
      </w:pPr>
      <w:rPr>
        <w:rFonts w:ascii="Courier New" w:hAnsi="Courier New"/>
      </w:rPr>
    </w:lvl>
    <w:lvl w:ilvl="2" w:tplc="94309B70">
      <w:start w:val="1"/>
      <w:numFmt w:val="bullet"/>
      <w:lvlText w:val=""/>
      <w:lvlJc w:val="left"/>
      <w:pPr>
        <w:tabs>
          <w:tab w:val="num" w:pos="2160"/>
        </w:tabs>
        <w:ind w:left="2160" w:hanging="360"/>
      </w:pPr>
      <w:rPr>
        <w:rFonts w:ascii="Wingdings" w:hAnsi="Wingdings"/>
      </w:rPr>
    </w:lvl>
    <w:lvl w:ilvl="3" w:tplc="99BA088C">
      <w:start w:val="1"/>
      <w:numFmt w:val="bullet"/>
      <w:lvlText w:val=""/>
      <w:lvlJc w:val="left"/>
      <w:pPr>
        <w:tabs>
          <w:tab w:val="num" w:pos="2880"/>
        </w:tabs>
        <w:ind w:left="2880" w:hanging="360"/>
      </w:pPr>
      <w:rPr>
        <w:rFonts w:ascii="Symbol" w:hAnsi="Symbol"/>
      </w:rPr>
    </w:lvl>
    <w:lvl w:ilvl="4" w:tplc="286E49CC">
      <w:start w:val="1"/>
      <w:numFmt w:val="bullet"/>
      <w:lvlText w:val="o"/>
      <w:lvlJc w:val="left"/>
      <w:pPr>
        <w:tabs>
          <w:tab w:val="num" w:pos="3600"/>
        </w:tabs>
        <w:ind w:left="3600" w:hanging="360"/>
      </w:pPr>
      <w:rPr>
        <w:rFonts w:ascii="Courier New" w:hAnsi="Courier New"/>
      </w:rPr>
    </w:lvl>
    <w:lvl w:ilvl="5" w:tplc="9342D7F4">
      <w:start w:val="1"/>
      <w:numFmt w:val="bullet"/>
      <w:lvlText w:val=""/>
      <w:lvlJc w:val="left"/>
      <w:pPr>
        <w:tabs>
          <w:tab w:val="num" w:pos="4320"/>
        </w:tabs>
        <w:ind w:left="4320" w:hanging="360"/>
      </w:pPr>
      <w:rPr>
        <w:rFonts w:ascii="Wingdings" w:hAnsi="Wingdings"/>
      </w:rPr>
    </w:lvl>
    <w:lvl w:ilvl="6" w:tplc="425E62BC">
      <w:start w:val="1"/>
      <w:numFmt w:val="bullet"/>
      <w:lvlText w:val=""/>
      <w:lvlJc w:val="left"/>
      <w:pPr>
        <w:tabs>
          <w:tab w:val="num" w:pos="5040"/>
        </w:tabs>
        <w:ind w:left="5040" w:hanging="360"/>
      </w:pPr>
      <w:rPr>
        <w:rFonts w:ascii="Symbol" w:hAnsi="Symbol"/>
      </w:rPr>
    </w:lvl>
    <w:lvl w:ilvl="7" w:tplc="21C26F44">
      <w:start w:val="1"/>
      <w:numFmt w:val="bullet"/>
      <w:lvlText w:val="o"/>
      <w:lvlJc w:val="left"/>
      <w:pPr>
        <w:tabs>
          <w:tab w:val="num" w:pos="5760"/>
        </w:tabs>
        <w:ind w:left="5760" w:hanging="360"/>
      </w:pPr>
      <w:rPr>
        <w:rFonts w:ascii="Courier New" w:hAnsi="Courier New"/>
      </w:rPr>
    </w:lvl>
    <w:lvl w:ilvl="8" w:tplc="20A2612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4"/>
    <w:multiLevelType w:val="hybridMultilevel"/>
    <w:tmpl w:val="00000004"/>
    <w:lvl w:ilvl="0" w:tplc="84ECFC2A">
      <w:start w:val="1"/>
      <w:numFmt w:val="bullet"/>
      <w:lvlText w:val=""/>
      <w:lvlJc w:val="left"/>
      <w:pPr>
        <w:ind w:left="720" w:hanging="360"/>
      </w:pPr>
      <w:rPr>
        <w:rFonts w:ascii="Symbol" w:hAnsi="Symbol"/>
      </w:rPr>
    </w:lvl>
    <w:lvl w:ilvl="1" w:tplc="A0648AD0">
      <w:start w:val="1"/>
      <w:numFmt w:val="bullet"/>
      <w:lvlText w:val="o"/>
      <w:lvlJc w:val="left"/>
      <w:pPr>
        <w:tabs>
          <w:tab w:val="num" w:pos="1440"/>
        </w:tabs>
        <w:ind w:left="1440" w:hanging="360"/>
      </w:pPr>
      <w:rPr>
        <w:rFonts w:ascii="Courier New" w:hAnsi="Courier New"/>
      </w:rPr>
    </w:lvl>
    <w:lvl w:ilvl="2" w:tplc="E29AC18E">
      <w:start w:val="1"/>
      <w:numFmt w:val="bullet"/>
      <w:lvlText w:val=""/>
      <w:lvlJc w:val="left"/>
      <w:pPr>
        <w:tabs>
          <w:tab w:val="num" w:pos="2160"/>
        </w:tabs>
        <w:ind w:left="2160" w:hanging="360"/>
      </w:pPr>
      <w:rPr>
        <w:rFonts w:ascii="Wingdings" w:hAnsi="Wingdings"/>
      </w:rPr>
    </w:lvl>
    <w:lvl w:ilvl="3" w:tplc="EE3E5A04">
      <w:start w:val="1"/>
      <w:numFmt w:val="bullet"/>
      <w:lvlText w:val=""/>
      <w:lvlJc w:val="left"/>
      <w:pPr>
        <w:tabs>
          <w:tab w:val="num" w:pos="2880"/>
        </w:tabs>
        <w:ind w:left="2880" w:hanging="360"/>
      </w:pPr>
      <w:rPr>
        <w:rFonts w:ascii="Symbol" w:hAnsi="Symbol"/>
      </w:rPr>
    </w:lvl>
    <w:lvl w:ilvl="4" w:tplc="9CF27370">
      <w:start w:val="1"/>
      <w:numFmt w:val="bullet"/>
      <w:lvlText w:val="o"/>
      <w:lvlJc w:val="left"/>
      <w:pPr>
        <w:tabs>
          <w:tab w:val="num" w:pos="3600"/>
        </w:tabs>
        <w:ind w:left="3600" w:hanging="360"/>
      </w:pPr>
      <w:rPr>
        <w:rFonts w:ascii="Courier New" w:hAnsi="Courier New"/>
      </w:rPr>
    </w:lvl>
    <w:lvl w:ilvl="5" w:tplc="01C08128">
      <w:start w:val="1"/>
      <w:numFmt w:val="bullet"/>
      <w:lvlText w:val=""/>
      <w:lvlJc w:val="left"/>
      <w:pPr>
        <w:tabs>
          <w:tab w:val="num" w:pos="4320"/>
        </w:tabs>
        <w:ind w:left="4320" w:hanging="360"/>
      </w:pPr>
      <w:rPr>
        <w:rFonts w:ascii="Wingdings" w:hAnsi="Wingdings"/>
      </w:rPr>
    </w:lvl>
    <w:lvl w:ilvl="6" w:tplc="46BAB446">
      <w:start w:val="1"/>
      <w:numFmt w:val="bullet"/>
      <w:lvlText w:val=""/>
      <w:lvlJc w:val="left"/>
      <w:pPr>
        <w:tabs>
          <w:tab w:val="num" w:pos="5040"/>
        </w:tabs>
        <w:ind w:left="5040" w:hanging="360"/>
      </w:pPr>
      <w:rPr>
        <w:rFonts w:ascii="Symbol" w:hAnsi="Symbol"/>
      </w:rPr>
    </w:lvl>
    <w:lvl w:ilvl="7" w:tplc="86C6D868">
      <w:start w:val="1"/>
      <w:numFmt w:val="bullet"/>
      <w:lvlText w:val="o"/>
      <w:lvlJc w:val="left"/>
      <w:pPr>
        <w:tabs>
          <w:tab w:val="num" w:pos="5760"/>
        </w:tabs>
        <w:ind w:left="5760" w:hanging="360"/>
      </w:pPr>
      <w:rPr>
        <w:rFonts w:ascii="Courier New" w:hAnsi="Courier New"/>
      </w:rPr>
    </w:lvl>
    <w:lvl w:ilvl="8" w:tplc="B03A4E76">
      <w:start w:val="1"/>
      <w:numFmt w:val="bullet"/>
      <w:lvlText w:val=""/>
      <w:lvlJc w:val="left"/>
      <w:pPr>
        <w:tabs>
          <w:tab w:val="num" w:pos="6480"/>
        </w:tabs>
        <w:ind w:left="6480" w:hanging="360"/>
      </w:pPr>
      <w:rPr>
        <w:rFonts w:ascii="Wingdings" w:hAnsi="Wingdings"/>
      </w:rPr>
    </w:lvl>
  </w:abstractNum>
  <w:abstractNum w:abstractNumId="13" w15:restartNumberingAfterBreak="0">
    <w:nsid w:val="00973C29"/>
    <w:multiLevelType w:val="multilevel"/>
    <w:tmpl w:val="58F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A6871"/>
    <w:multiLevelType w:val="multilevel"/>
    <w:tmpl w:val="1192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40987"/>
    <w:multiLevelType w:val="multilevel"/>
    <w:tmpl w:val="553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05D91"/>
    <w:multiLevelType w:val="multilevel"/>
    <w:tmpl w:val="947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54B71"/>
    <w:multiLevelType w:val="multilevel"/>
    <w:tmpl w:val="C824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53798"/>
    <w:multiLevelType w:val="multilevel"/>
    <w:tmpl w:val="07CA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56253"/>
    <w:multiLevelType w:val="multilevel"/>
    <w:tmpl w:val="9FCA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A3319"/>
    <w:multiLevelType w:val="multilevel"/>
    <w:tmpl w:val="EF1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033D2"/>
    <w:multiLevelType w:val="multilevel"/>
    <w:tmpl w:val="7EC2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04AA0"/>
    <w:multiLevelType w:val="multilevel"/>
    <w:tmpl w:val="584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41960"/>
    <w:multiLevelType w:val="multilevel"/>
    <w:tmpl w:val="5E4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116295">
    <w:abstractNumId w:val="8"/>
  </w:num>
  <w:num w:numId="2" w16cid:durableId="792746730">
    <w:abstractNumId w:val="6"/>
  </w:num>
  <w:num w:numId="3" w16cid:durableId="1856384332">
    <w:abstractNumId w:val="5"/>
  </w:num>
  <w:num w:numId="4" w16cid:durableId="170067426">
    <w:abstractNumId w:val="4"/>
  </w:num>
  <w:num w:numId="5" w16cid:durableId="552279646">
    <w:abstractNumId w:val="7"/>
  </w:num>
  <w:num w:numId="6" w16cid:durableId="1517496437">
    <w:abstractNumId w:val="3"/>
  </w:num>
  <w:num w:numId="7" w16cid:durableId="235941514">
    <w:abstractNumId w:val="2"/>
  </w:num>
  <w:num w:numId="8" w16cid:durableId="1511329239">
    <w:abstractNumId w:val="1"/>
  </w:num>
  <w:num w:numId="9" w16cid:durableId="1654990987">
    <w:abstractNumId w:val="0"/>
  </w:num>
  <w:num w:numId="10" w16cid:durableId="1397625048">
    <w:abstractNumId w:val="9"/>
  </w:num>
  <w:num w:numId="11" w16cid:durableId="1102917029">
    <w:abstractNumId w:val="10"/>
  </w:num>
  <w:num w:numId="12" w16cid:durableId="692456052">
    <w:abstractNumId w:val="11"/>
  </w:num>
  <w:num w:numId="13" w16cid:durableId="75369194">
    <w:abstractNumId w:val="12"/>
  </w:num>
  <w:num w:numId="14" w16cid:durableId="1920015950">
    <w:abstractNumId w:val="20"/>
  </w:num>
  <w:num w:numId="15" w16cid:durableId="275674269">
    <w:abstractNumId w:val="21"/>
  </w:num>
  <w:num w:numId="16" w16cid:durableId="82647443">
    <w:abstractNumId w:val="23"/>
  </w:num>
  <w:num w:numId="17" w16cid:durableId="716121541">
    <w:abstractNumId w:val="19"/>
  </w:num>
  <w:num w:numId="18" w16cid:durableId="1348023722">
    <w:abstractNumId w:val="17"/>
  </w:num>
  <w:num w:numId="19" w16cid:durableId="1283532341">
    <w:abstractNumId w:val="22"/>
  </w:num>
  <w:num w:numId="20" w16cid:durableId="1417895972">
    <w:abstractNumId w:val="14"/>
  </w:num>
  <w:num w:numId="21" w16cid:durableId="1496336015">
    <w:abstractNumId w:val="15"/>
  </w:num>
  <w:num w:numId="22" w16cid:durableId="1012226347">
    <w:abstractNumId w:val="16"/>
  </w:num>
  <w:num w:numId="23" w16cid:durableId="1144539162">
    <w:abstractNumId w:val="13"/>
  </w:num>
  <w:num w:numId="24" w16cid:durableId="5056305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05D"/>
    <w:rsid w:val="0006063C"/>
    <w:rsid w:val="00071BCE"/>
    <w:rsid w:val="00086D1C"/>
    <w:rsid w:val="00091882"/>
    <w:rsid w:val="000E4DD6"/>
    <w:rsid w:val="0015074B"/>
    <w:rsid w:val="00186828"/>
    <w:rsid w:val="00195C2A"/>
    <w:rsid w:val="001D199B"/>
    <w:rsid w:val="00212D1A"/>
    <w:rsid w:val="00217956"/>
    <w:rsid w:val="00233E67"/>
    <w:rsid w:val="0026303A"/>
    <w:rsid w:val="00284BA7"/>
    <w:rsid w:val="0029639D"/>
    <w:rsid w:val="002E09B9"/>
    <w:rsid w:val="00326F90"/>
    <w:rsid w:val="00332223"/>
    <w:rsid w:val="00385568"/>
    <w:rsid w:val="003C4F05"/>
    <w:rsid w:val="003D296C"/>
    <w:rsid w:val="003E45D4"/>
    <w:rsid w:val="004E569C"/>
    <w:rsid w:val="005966D4"/>
    <w:rsid w:val="005E696D"/>
    <w:rsid w:val="006144A3"/>
    <w:rsid w:val="0062601A"/>
    <w:rsid w:val="006A5551"/>
    <w:rsid w:val="00712A95"/>
    <w:rsid w:val="00806E9A"/>
    <w:rsid w:val="008B4EEF"/>
    <w:rsid w:val="00950D02"/>
    <w:rsid w:val="009668DC"/>
    <w:rsid w:val="00A30902"/>
    <w:rsid w:val="00A35949"/>
    <w:rsid w:val="00A6048C"/>
    <w:rsid w:val="00A81B5D"/>
    <w:rsid w:val="00AA1D8D"/>
    <w:rsid w:val="00AA6A58"/>
    <w:rsid w:val="00AF5DE3"/>
    <w:rsid w:val="00B47730"/>
    <w:rsid w:val="00BA4002"/>
    <w:rsid w:val="00BB0304"/>
    <w:rsid w:val="00C0519E"/>
    <w:rsid w:val="00C45476"/>
    <w:rsid w:val="00C60FFF"/>
    <w:rsid w:val="00C972EB"/>
    <w:rsid w:val="00CB0664"/>
    <w:rsid w:val="00D461B8"/>
    <w:rsid w:val="00D92824"/>
    <w:rsid w:val="00D930EB"/>
    <w:rsid w:val="00DA7139"/>
    <w:rsid w:val="00DE79A2"/>
    <w:rsid w:val="00E063C5"/>
    <w:rsid w:val="00EA2450"/>
    <w:rsid w:val="00F34BC3"/>
    <w:rsid w:val="00F639C5"/>
    <w:rsid w:val="00F81CD6"/>
    <w:rsid w:val="00FC52EA"/>
    <w:rsid w:val="00FC693F"/>
    <w:rsid w:val="00FD03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3B45C"/>
  <w14:defaultImageDpi w14:val="300"/>
  <w15:docId w15:val="{ADDE0FE1-AFAE-944E-A656-BC0D54CF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vname">
    <w:name w:val="div_name"/>
    <w:basedOn w:val="div"/>
    <w:rsid w:val="00332223"/>
    <w:pPr>
      <w:spacing w:line="540" w:lineRule="atLeast"/>
    </w:pPr>
    <w:rPr>
      <w:b/>
      <w:bCs/>
      <w:color w:val="34393E"/>
      <w:sz w:val="42"/>
      <w:szCs w:val="42"/>
    </w:rPr>
  </w:style>
  <w:style w:type="paragraph" w:customStyle="1" w:styleId="div">
    <w:name w:val="div"/>
    <w:basedOn w:val="Normal"/>
    <w:rsid w:val="00332223"/>
    <w:pPr>
      <w:spacing w:after="0" w:line="240" w:lineRule="atLeast"/>
      <w:textAlignment w:val="baseline"/>
    </w:pPr>
    <w:rPr>
      <w:rFonts w:ascii="Times New Roman" w:eastAsia="Times New Roman" w:hAnsi="Times New Roman" w:cs="Times New Roman"/>
      <w:sz w:val="24"/>
      <w:szCs w:val="24"/>
    </w:rPr>
  </w:style>
  <w:style w:type="character" w:customStyle="1" w:styleId="span">
    <w:name w:val="span"/>
    <w:basedOn w:val="DefaultParagraphFont"/>
    <w:rsid w:val="00332223"/>
    <w:rPr>
      <w:sz w:val="24"/>
      <w:szCs w:val="24"/>
      <w:bdr w:val="none" w:sz="0" w:space="0" w:color="auto"/>
      <w:vertAlign w:val="baseline"/>
    </w:rPr>
  </w:style>
  <w:style w:type="character" w:customStyle="1" w:styleId="contactRt">
    <w:name w:val="contactRt"/>
    <w:basedOn w:val="DefaultParagraphFont"/>
    <w:rsid w:val="00332223"/>
  </w:style>
  <w:style w:type="table" w:customStyle="1" w:styleId="divaddress">
    <w:name w:val="div_address"/>
    <w:basedOn w:val="TableNormal"/>
    <w:rsid w:val="00332223"/>
    <w:pPr>
      <w:spacing w:after="0" w:line="240" w:lineRule="auto"/>
    </w:pPr>
    <w:rPr>
      <w:rFonts w:ascii="Times New Roman" w:eastAsia="Times New Roman" w:hAnsi="Times New Roman" w:cs="Times New Roman"/>
      <w:sz w:val="20"/>
      <w:szCs w:val="20"/>
    </w:rPr>
    <w:tblPr/>
  </w:style>
  <w:style w:type="paragraph" w:customStyle="1" w:styleId="divdocumentdivsectiontitle">
    <w:name w:val="div_document_div_sectiontitle"/>
    <w:basedOn w:val="Normal"/>
    <w:rsid w:val="00332223"/>
    <w:pPr>
      <w:spacing w:after="0" w:line="320" w:lineRule="atLeast"/>
      <w:textAlignment w:val="baseline"/>
    </w:pPr>
    <w:rPr>
      <w:rFonts w:ascii="Times New Roman" w:eastAsia="Times New Roman" w:hAnsi="Times New Roman" w:cs="Times New Roman"/>
      <w:color w:val="34393E"/>
      <w:sz w:val="26"/>
      <w:szCs w:val="26"/>
    </w:rPr>
  </w:style>
  <w:style w:type="paragraph" w:customStyle="1" w:styleId="divdocumentsinglecolumn">
    <w:name w:val="div_document_singlecolumn"/>
    <w:basedOn w:val="Normal"/>
    <w:rsid w:val="00332223"/>
    <w:pPr>
      <w:spacing w:after="0" w:line="240" w:lineRule="atLeast"/>
      <w:textAlignment w:val="baseline"/>
    </w:pPr>
    <w:rPr>
      <w:rFonts w:ascii="Times New Roman" w:eastAsia="Times New Roman" w:hAnsi="Times New Roman" w:cs="Times New Roman"/>
      <w:sz w:val="24"/>
      <w:szCs w:val="24"/>
    </w:rPr>
  </w:style>
  <w:style w:type="paragraph" w:customStyle="1" w:styleId="p">
    <w:name w:val="p"/>
    <w:basedOn w:val="Normal"/>
    <w:rsid w:val="00332223"/>
    <w:pPr>
      <w:spacing w:after="0" w:line="240" w:lineRule="atLeast"/>
      <w:textAlignment w:val="baseline"/>
    </w:pPr>
    <w:rPr>
      <w:rFonts w:ascii="Times New Roman" w:eastAsia="Times New Roman" w:hAnsi="Times New Roman" w:cs="Times New Roman"/>
      <w:sz w:val="24"/>
      <w:szCs w:val="24"/>
    </w:rPr>
  </w:style>
  <w:style w:type="paragraph" w:customStyle="1" w:styleId="ulli">
    <w:name w:val="ul_li"/>
    <w:basedOn w:val="Normal"/>
    <w:rsid w:val="00332223"/>
    <w:pPr>
      <w:pBdr>
        <w:left w:val="none" w:sz="0" w:space="3" w:color="auto"/>
      </w:pBdr>
      <w:spacing w:after="0" w:line="240" w:lineRule="atLeast"/>
      <w:textAlignment w:val="baseline"/>
    </w:pPr>
    <w:rPr>
      <w:rFonts w:ascii="Times New Roman" w:eastAsia="Times New Roman" w:hAnsi="Times New Roman" w:cs="Times New Roman"/>
      <w:sz w:val="24"/>
      <w:szCs w:val="24"/>
    </w:rPr>
  </w:style>
  <w:style w:type="table" w:customStyle="1" w:styleId="divdocumenttable">
    <w:name w:val="div_document_table"/>
    <w:basedOn w:val="TableNormal"/>
    <w:rsid w:val="00332223"/>
    <w:pPr>
      <w:spacing w:after="0" w:line="240" w:lineRule="auto"/>
    </w:pPr>
    <w:rPr>
      <w:rFonts w:ascii="Times New Roman" w:eastAsia="Times New Roman" w:hAnsi="Times New Roman" w:cs="Times New Roman"/>
      <w:sz w:val="20"/>
      <w:szCs w:val="20"/>
    </w:rPr>
    <w:tblPr/>
  </w:style>
  <w:style w:type="character" w:customStyle="1" w:styleId="singlecolumnspanpaddedlinenth-child1">
    <w:name w:val="singlecolumn_span_paddedline_nth-child(1)"/>
    <w:basedOn w:val="DefaultParagraphFont"/>
    <w:rsid w:val="00332223"/>
  </w:style>
  <w:style w:type="character" w:customStyle="1" w:styleId="spanjobtitle">
    <w:name w:val="span_jobtitle"/>
    <w:basedOn w:val="span"/>
    <w:rsid w:val="00332223"/>
    <w:rPr>
      <w:b/>
      <w:bCs/>
      <w:sz w:val="24"/>
      <w:szCs w:val="24"/>
      <w:bdr w:val="none" w:sz="0" w:space="0" w:color="auto"/>
      <w:vertAlign w:val="baseline"/>
    </w:rPr>
  </w:style>
  <w:style w:type="character" w:customStyle="1" w:styleId="spanhypenfont">
    <w:name w:val="span_hypenfont"/>
    <w:basedOn w:val="span"/>
    <w:rsid w:val="00332223"/>
    <w:rPr>
      <w:sz w:val="16"/>
      <w:szCs w:val="16"/>
      <w:bdr w:val="none" w:sz="0" w:space="0" w:color="auto"/>
      <w:vertAlign w:val="baseline"/>
    </w:rPr>
  </w:style>
  <w:style w:type="paragraph" w:customStyle="1" w:styleId="spanpaddedline">
    <w:name w:val="span_paddedline"/>
    <w:basedOn w:val="Normal"/>
    <w:rsid w:val="00332223"/>
    <w:pPr>
      <w:spacing w:after="0" w:line="240" w:lineRule="atLeast"/>
      <w:textAlignment w:val="baseline"/>
    </w:pPr>
    <w:rPr>
      <w:rFonts w:ascii="Times New Roman" w:eastAsia="Times New Roman" w:hAnsi="Times New Roman" w:cs="Times New Roman"/>
      <w:sz w:val="24"/>
      <w:szCs w:val="24"/>
    </w:rPr>
  </w:style>
  <w:style w:type="character" w:customStyle="1" w:styleId="spancompanyname">
    <w:name w:val="span_companyname"/>
    <w:basedOn w:val="span"/>
    <w:rsid w:val="00332223"/>
    <w:rPr>
      <w:b/>
      <w:bCs/>
      <w:sz w:val="24"/>
      <w:szCs w:val="24"/>
      <w:bdr w:val="none" w:sz="0" w:space="0" w:color="auto"/>
      <w:vertAlign w:val="baseline"/>
    </w:rPr>
  </w:style>
  <w:style w:type="character" w:customStyle="1" w:styleId="spancompanynameeduc">
    <w:name w:val="span_companyname_educ"/>
    <w:basedOn w:val="span"/>
    <w:rsid w:val="00332223"/>
    <w:rPr>
      <w:b/>
      <w:bCs/>
      <w:sz w:val="24"/>
      <w:szCs w:val="24"/>
      <w:bdr w:val="none" w:sz="0" w:space="0" w:color="auto"/>
      <w:vertAlign w:val="baseline"/>
    </w:rPr>
  </w:style>
  <w:style w:type="character" w:customStyle="1" w:styleId="spandegree">
    <w:name w:val="span_degree"/>
    <w:basedOn w:val="span"/>
    <w:rsid w:val="00332223"/>
    <w:rPr>
      <w:b/>
      <w:bCs/>
      <w:sz w:val="24"/>
      <w:szCs w:val="24"/>
      <w:bdr w:val="none" w:sz="0" w:space="0" w:color="auto"/>
      <w:vertAlign w:val="baseline"/>
    </w:rPr>
  </w:style>
  <w:style w:type="paragraph" w:styleId="NormalWeb">
    <w:name w:val="Normal (Web)"/>
    <w:basedOn w:val="Normal"/>
    <w:uiPriority w:val="99"/>
    <w:unhideWhenUsed/>
    <w:rsid w:val="00950D0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50D02"/>
    <w:rPr>
      <w:color w:val="0000FF"/>
      <w:u w:val="single"/>
    </w:rPr>
  </w:style>
  <w:style w:type="character" w:styleId="UnresolvedMention">
    <w:name w:val="Unresolved Mention"/>
    <w:basedOn w:val="DefaultParagraphFont"/>
    <w:uiPriority w:val="99"/>
    <w:semiHidden/>
    <w:unhideWhenUsed/>
    <w:rsid w:val="005966D4"/>
    <w:rPr>
      <w:color w:val="605E5C"/>
      <w:shd w:val="clear" w:color="auto" w:fill="E1DFDD"/>
    </w:rPr>
  </w:style>
  <w:style w:type="character" w:styleId="FollowedHyperlink">
    <w:name w:val="FollowedHyperlink"/>
    <w:basedOn w:val="DefaultParagraphFont"/>
    <w:uiPriority w:val="99"/>
    <w:semiHidden/>
    <w:unhideWhenUsed/>
    <w:rsid w:val="005966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treyadamdillon" TargetMode="External"/><Relationship Id="rId3" Type="http://schemas.openxmlformats.org/officeDocument/2006/relationships/styles" Target="styles.xml"/><Relationship Id="rId7" Type="http://schemas.openxmlformats.org/officeDocument/2006/relationships/hyperlink" Target="mailto:treyadamdillo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eyadamdillon@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Trey-dillon/trey-dillon.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Trey Dillon</cp:lastModifiedBy>
  <cp:revision>52</cp:revision>
  <dcterms:created xsi:type="dcterms:W3CDTF">2026-07-16T21:02:00Z</dcterms:created>
  <dcterms:modified xsi:type="dcterms:W3CDTF">2026-07-16T23:16:00Z</dcterms:modified>
  <cp:category/>
</cp:coreProperties>
</file>